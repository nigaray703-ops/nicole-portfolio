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48185D6" w14:textId="77777777" w:rsidR="00E65024" w:rsidRPr="00FA1D95" w:rsidRDefault="00E65024" w:rsidP="00E65024">
      <w:pPr>
        <w:pStyle w:val="divdocumentdivname"/>
        <w:spacing w:line="400" w:lineRule="exact" w:after="20"/>
        <w:rPr>
          <w:rFonts w:ascii="Arial" w:eastAsia="Palatino Linotype" w:hAnsi="Arial" w:cs="Arial"/>
          <w:sz w:val="40"/>
          <w:szCs w:val="40"/>
        </w:rPr>
      </w:pPr>
      <w:r>
        <w:rPr>
          <w:rFonts w:ascii="Arial" w:hAnsi="Arial"/>
          <w:color w:val="000000"/>
          <w:sz w:val="36"/>
        </w:rPr>
        <w:t>Nicole (Aisikaer) Nikareayi</w:t>
      </w:r>
      <w:r>
        <w:rPr>
          <w:rFonts w:ascii="Arial" w:hAnsi="Arial"/>
          <w:color w:val="000000"/>
          <w:sz w:val="22"/>
        </w:rPr>
      </w:r>
    </w:p>
    <w:p w14:paraId="6A6DC2BD" w14:textId="06D2D412" w:rsidR="006D7F17" w:rsidRPr="00E65024" w:rsidRDefault="006D7F17" w:rsidP="006D7F17">
      <w:pPr>
        <w:pStyle w:val="divdocumentdivname"/>
        <w:spacing w:line="240" w:lineRule="auto" w:after="20"/>
        <w:rPr>
          <w:rFonts w:ascii="Arial" w:eastAsia="Palatino Linotype" w:hAnsi="Arial" w:cs="Arial"/>
          <w:sz w:val="21"/>
          <w:szCs w:val="21"/>
          <w:lang w:eastAsia="zh-CN"/>
        </w:rPr>
      </w:pPr>
      <w:r>
        <w:rPr>
          <w:rFonts w:ascii="Arial" w:hAnsi="Arial"/>
          <w:b w:val="0"/>
          <w:i w:val="0"/>
          <w:color w:val="000000"/>
          <w:sz w:val="18"/>
        </w:rPr>
        <w:t>Auckland, New Zealand | nigaray703@gmail.com | linkedin.com/in/nikareayi-aisikaer</w:t>
      </w:r>
    </w:p>
    <w:p w14:paraId="50252902" w14:textId="6CFE0A8A" w:rsidR="00596965" w:rsidRDefault="00596965" w:rsidP="006D7F17">
      <w:pPr>
        <w:pStyle w:val="divdocumentdivname"/>
        <w:spacing w:line="240" w:lineRule="auto" w:after="20"/>
        <w:rPr>
          <w:rFonts w:ascii="Arial" w:eastAsia="Palatino Linotype" w:hAnsi="Arial" w:cs="Arial"/>
          <w:sz w:val="21"/>
          <w:szCs w:val="21"/>
          <w:lang w:eastAsia="zh-CN"/>
        </w:rPr>
      </w:pPr>
      <w:r>
        <w:rPr>
          <w:rFonts w:ascii="Arial" w:hAnsi="Arial"/>
          <w:b w:val="0"/>
          <w:i w:val="0"/>
          <w:color w:val="000000"/>
          <w:sz w:val="18"/>
        </w:rPr>
        <w:t>Open Post-Study Work Visa | Full New Zealand work rights until 25 March 2029</w:t>
      </w:r>
    </w:p>
    <w:p w14:paraId="3DC03CA1" w14:textId="551835C3" w:rsidR="002F1347" w:rsidRPr="00B015C5" w:rsidRDefault="002F1347" w:rsidP="008665A9">
      <w:pPr>
        <w:pStyle w:val="divdocumentdivsectiontitle"/>
        <w:spacing w:beforeLines="50" w:before="100" w:afterLines="50" w:after="40" w:line="360" w:lineRule="auto"/>
        <w:rPr>
          <w:rFonts w:ascii="Arial" w:eastAsia="Palatino Linotype" w:hAnsi="Arial" w:cs="Arial"/>
          <w:b/>
          <w:bCs/>
          <w:sz w:val="24"/>
          <w:szCs w:val="24"/>
        </w:rPr>
        <w:keepNext/>
      </w:pPr>
      <w:r>
        <w:rPr>
          <w:rFonts w:ascii="Arial" w:hAnsi="Arial"/>
          <w:b/>
          <w:i w:val="0"/>
          <w:color w:val="000000"/>
          <w:sz w:val="24"/>
        </w:rPr>
        <w:t>Professional Summary</w:t>
      </w:r>
    </w:p>
    <w:p w14:paraId="2383163C" w14:textId="77777777" w:rsidR="00E65024" w:rsidRPr="00E65024" w:rsidRDefault="00E65024" w:rsidP="00F65A5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Technology Innovation in Business graduate (Distinction) with an Accounting degree, a 400-hour academic technology internship and freelance Uyghur speech-data work with LILT. Experience in requirements, prototyping, interface review, issue identification and documentation. Seeking graduate or junior opportunities in AI data quality, product support, business systems, implementation support or project coordination.</w:t>
      </w:r>
    </w:p>
    <w:p w14:paraId="3DC03CA1" w14:textId="551835C3" w:rsidR="002F1347" w:rsidRPr="00B015C5" w:rsidRDefault="002F1347" w:rsidP="008665A9">
      <w:pPr>
        <w:pStyle w:val="divdocumentdivsectiontitle"/>
        <w:spacing w:beforeLines="50" w:before="100" w:afterLines="50" w:after="40" w:line="360" w:lineRule="auto"/>
        <w:rPr>
          <w:rFonts w:ascii="Arial" w:eastAsia="Palatino Linotype" w:hAnsi="Arial" w:cs="Arial"/>
          <w:b/>
          <w:bCs/>
          <w:sz w:val="24"/>
          <w:szCs w:val="24"/>
        </w:rPr>
        <w:keepNext/>
      </w:pPr>
      <w:r>
        <w:rPr>
          <w:rFonts w:ascii="Arial" w:hAnsi="Arial"/>
          <w:b/>
          <w:i w:val="0"/>
          <w:color w:val="000000"/>
          <w:sz w:val="24"/>
        </w:rPr>
        <w:t>Core Skills</w:t>
      </w:r>
    </w:p>
    <w:p w14:paraId="172E8597" w14:textId="77777777" w:rsidR="00EB6166" w:rsidRDefault="00EB6166" w:rsidP="00F65A5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Quality and Coordination: transcription quality checks; issue identification; review of revisions; progress records; team communication; stakeholder feedback; reports and presentations</w:t>
      </w:r>
    </w:p>
    <w:p w14:paraId="172E8597" w14:textId="77777777" w:rsidR="00EB6166" w:rsidRDefault="00EB6166" w:rsidP="00F65A5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Product and Requirements: requirements clarification; user flows; interaction design; platform comparison; prototyping; interface and content review</w:t>
      </w:r>
    </w:p>
    <w:p w14:paraId="172E8597" w14:textId="77777777" w:rsidR="00EB6166" w:rsidRDefault="00EB6166" w:rsidP="00F65A5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Data and Administration: structured records; Microsoft Excel; sorting and filtering; basic formulas; quality checks; Microsoft 365</w:t>
      </w:r>
    </w:p>
    <w:p w14:paraId="3DC03CA1" w14:textId="551835C3" w:rsidR="002F1347" w:rsidRPr="00B015C5" w:rsidRDefault="002F1347" w:rsidP="008665A9">
      <w:pPr>
        <w:pStyle w:val="divdocumentdivsectiontitle"/>
        <w:spacing w:beforeLines="50" w:before="100" w:afterLines="50" w:after="40" w:line="360" w:lineRule="auto"/>
        <w:rPr>
          <w:rFonts w:ascii="Arial" w:eastAsia="Palatino Linotype" w:hAnsi="Arial" w:cs="Arial"/>
          <w:b/>
          <w:bCs/>
          <w:sz w:val="24"/>
          <w:szCs w:val="24"/>
        </w:rPr>
        <w:keepNext/>
      </w:pPr>
      <w:r>
        <w:rPr>
          <w:rFonts w:ascii="Arial" w:hAnsi="Arial"/>
          <w:b/>
          <w:i w:val="0"/>
          <w:color w:val="000000"/>
          <w:sz w:val="24"/>
        </w:rPr>
        <w:t>Professional Experience</w:t>
      </w:r>
    </w:p>
    <w:p w14:paraId="2AAE6165" w14:textId="3AEB2E89" w:rsidR="001F2008" w:rsidRPr="00B015C5" w:rsidRDefault="001F2008" w:rsidP="008665A9">
      <w:pPr>
        <w:pStyle w:val="p"/>
        <w:spacing w:beforeLines="50" w:before="60" w:afterLines="50" w:after="20" w:line="240" w:lineRule="auto"/>
        <w:ind w:leftChars="118" w:left="283"/>
        <w:rPr>
          <w:rFonts w:ascii="Arial" w:eastAsia="Palatino Linotype" w:hAnsi="Arial" w:cs="Arial"/>
          <w:b/>
          <w:bCs/>
          <w:sz w:val="21"/>
          <w:szCs w:val="21"/>
        </w:rPr>
        <w:keepNext/>
      </w:pPr>
      <w:r>
        <w:rPr>
          <w:rFonts w:ascii="Arial" w:hAnsi="Arial"/>
          <w:b/>
          <w:i w:val="0"/>
          <w:color w:val="000000"/>
          <w:sz w:val="20"/>
        </w:rPr>
        <w:t>Uyghur Speech Data Contributor (Freelance Contractor) | LILT | Remote | Jul 2026 - Present</w:t>
      </w:r>
    </w:p>
    <w:p w14:paraId="13673C84" w14:textId="77777777" w:rsidR="00E65024" w:rsidRPr="00E65024" w:rsidRDefault="00E65024" w:rsidP="00E65024">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Passed LILT's audio and transcription vetting for a multilingual speech-data collection project.</w:t>
      </w:r>
    </w:p>
    <w:p w14:paraId="7A894C12" w14:textId="77777777" w:rsidR="00E65024" w:rsidRPr="00E65024" w:rsidRDefault="00E65024" w:rsidP="00E65024">
      <w:pPr>
        <w:pStyle w:val="p"/>
        <w:numPr>
          <w:ilvl w:val="0"/>
          <w:numId w:val="36"/>
        </w:numPr>
        <w:spacing w:beforeLines="50" w:before="120" w:afterLines="50" w:after="40" w:line="240" w:lineRule="auto"/>
        <w:ind w:left="567" w:hanging="284"/>
        <w:rPr>
          <w:rFonts w:ascii="Arial" w:eastAsia="Palatino Linotype" w:hAnsi="Arial" w:cs="Arial"/>
          <w:sz w:val="21"/>
          <w:szCs w:val="21"/>
        </w:rPr>
      </w:pPr>
      <w:r>
        <w:rPr>
          <w:rFonts w:ascii="Arial" w:hAnsi="Arial"/>
          <w:b w:val="0"/>
          <w:i w:val="0"/>
          <w:color w:val="000000"/>
          <w:sz w:val="20"/>
        </w:rPr>
        <w:t>Complete Uyghur audio-recording, Arabic-script transcription and quality-control tasks against project and language-specific guidance.</w:t>
      </w:r>
    </w:p>
    <w:p w14:paraId="7A894C12" w14:textId="77777777" w:rsidR="00E65024" w:rsidRPr="00E65024" w:rsidRDefault="00E65024" w:rsidP="00E65024">
      <w:pPr>
        <w:pStyle w:val="p"/>
        <w:numPr>
          <w:ilvl w:val="0"/>
          <w:numId w:val="36"/>
        </w:numPr>
        <w:spacing w:beforeLines="50" w:before="120" w:afterLines="50" w:after="40" w:line="240" w:lineRule="auto"/>
        <w:ind w:left="567" w:hanging="284"/>
        <w:rPr>
          <w:rFonts w:ascii="Arial" w:eastAsia="Palatino Linotype" w:hAnsi="Arial" w:cs="Arial"/>
          <w:sz w:val="21"/>
          <w:szCs w:val="21"/>
        </w:rPr>
      </w:pPr>
      <w:r>
        <w:rPr>
          <w:rFonts w:ascii="Arial" w:hAnsi="Arial"/>
          <w:b w:val="0"/>
          <w:i w:val="0"/>
          <w:color w:val="000000"/>
          <w:sz w:val="20"/>
        </w:rPr>
        <w:t>Work independently in a remote, task-based workflow, following updated instructions and quality requirements.</w:t>
      </w:r>
    </w:p>
    <w:p w14:paraId="7A894C12" w14:textId="77777777" w:rsidR="00E65024" w:rsidRPr="00E65024" w:rsidRDefault="00E65024" w:rsidP="00E65024">
      <w:pPr>
        <w:pStyle w:val="p"/>
        <w:spacing w:beforeLines="50" w:before="60" w:afterLines="50" w:after="20" w:line="240" w:lineRule="auto"/>
        <w:ind w:leftChars="118" w:left="283"/>
        <w:rPr>
          <w:rFonts w:ascii="Arial" w:eastAsia="Palatino Linotype" w:hAnsi="Arial" w:cs="Arial"/>
          <w:b/>
          <w:bCs/>
          <w:sz w:val="21"/>
          <w:szCs w:val="21"/>
        </w:rPr>
        <w:keepNext/>
      </w:pPr>
      <w:r>
        <w:rPr>
          <w:rFonts w:ascii="Arial" w:hAnsi="Arial"/>
          <w:b/>
          <w:i w:val="0"/>
          <w:color w:val="000000"/>
          <w:sz w:val="20"/>
        </w:rPr>
        <w:t>Technology Innovation Internship (Academic Project) | University of Waikato | Nov 2025 - Feb 2026</w:t>
      </w:r>
    </w:p>
    <w:p w14:paraId="06F3F5EC" w14:textId="77777777" w:rsidR="00E65024" w:rsidRDefault="00E65024" w:rsidP="00E65024">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Completed approximately 400 hours in a student-led technology project, delivering an interactive cultural storytelling prototype, final report and presentation on schedule.</w:t>
      </w:r>
    </w:p>
    <w:p w14:paraId="3DC03CA1" w14:textId="551835C3" w:rsidR="002F1347" w:rsidRPr="00B015C5" w:rsidRDefault="002F1347" w:rsidP="008665A9">
      <w:pPr>
        <w:pStyle w:val="p"/>
        <w:numPr>
          <w:ilvl w:val="0"/>
          <w:numId w:val="36"/>
        </w:numPr>
        <w:spacing w:beforeLines="50" w:before="120" w:afterLines="50" w:after="40" w:line="240" w:lineRule="auto"/>
        <w:ind w:left="567" w:hanging="284"/>
        <w:rPr>
          <w:rFonts w:ascii="Arial" w:eastAsia="Palatino Linotype" w:hAnsi="Arial" w:cs="Arial"/>
          <w:sz w:val="21"/>
          <w:szCs w:val="21"/>
        </w:rPr>
      </w:pPr>
      <w:r>
        <w:rPr>
          <w:rFonts w:ascii="Arial" w:hAnsi="Arial"/>
          <w:b w:val="0"/>
          <w:i w:val="0"/>
          <w:color w:val="000000"/>
          <w:sz w:val="20"/>
        </w:rPr>
        <w:t>Designed and refined puzzle interactions following team feedback; adjusted Wix layouts and content; contributed to AI-generated narration, progress reports and presentations. Worked within a team responsible for the wider storytelling experience.</w:t>
      </w:r>
    </w:p>
    <w:p w14:paraId="32299717" w14:textId="66B9E33F" w:rsidR="002F1347" w:rsidRPr="0037149C" w:rsidRDefault="002F1347" w:rsidP="008665A9">
      <w:pPr>
        <w:pStyle w:val="divdocumentsinglecolumn"/>
        <w:keepNext/>
        <w:spacing w:beforeLines="50" w:before="100" w:afterLines="50" w:after="40" w:line="360" w:lineRule="auto"/>
        <w:ind w:firstLineChars="200" w:firstLine="420"/>
        <w:rPr>
          <w:rStyle w:val="spancompanyname"/>
          <w:rFonts w:ascii="Arial" w:hAnsi="Arial" w:cs="Arial"/>
          <w:b w:val="0"/>
          <w:bCs w:val="0"/>
          <w:sz w:val="21"/>
          <w:szCs w:val="21"/>
          <w:lang w:eastAsia="zh-CN"/>
        </w:rPr>
      </w:pPr>
      <w:r>
        <w:rPr>
          <w:rFonts w:ascii="Arial" w:hAnsi="Arial"/>
          <w:b/>
          <w:i w:val="0"/>
          <w:color w:val="000000"/>
          <w:sz w:val="24"/>
        </w:rPr>
        <w:t>Education</w:t>
      </w:r>
    </w:p>
    <w:p w14:paraId="32299717" w14:textId="66B9E33F" w:rsidR="002F1347" w:rsidRPr="0037149C" w:rsidRDefault="002F1347" w:rsidP="008665A9">
      <w:pPr>
        <w:pStyle w:val="divdocumentsinglecolumn"/>
        <w:spacing w:beforeLines="50" w:before="120" w:afterLines="50" w:after="40" w:line="240" w:lineRule="auto"/>
        <w:ind w:firstLineChars="200" w:firstLine="420"/>
        <w:rPr>
          <w:rStyle w:val="spancompanyname"/>
          <w:rFonts w:ascii="Arial" w:hAnsi="Arial" w:cs="Arial"/>
          <w:b w:val="0"/>
          <w:bCs w:val="0"/>
          <w:sz w:val="21"/>
          <w:szCs w:val="21"/>
          <w:lang w:eastAsia="zh-CN"/>
        </w:rPr>
      </w:pPr>
      <w:r>
        <w:rPr>
          <w:rFonts w:ascii="Arial" w:hAnsi="Arial"/>
          <w:b w:val="0"/>
          <w:i w:val="0"/>
          <w:color w:val="000000"/>
          <w:sz w:val="20"/>
        </w:rPr>
        <w:t>University of Waikato, New Zealand - Master of Technology Innovation in Business, Distinction | 2025 - 2026</w:t>
      </w:r>
    </w:p>
    <w:p w14:paraId="698331F4" w14:textId="77777777" w:rsidR="000D5EA9" w:rsidRPr="000D5EA9" w:rsidRDefault="000D5EA9" w:rsidP="000D5EA9">
      <w:pPr>
        <w:pStyle w:val="divdocumentsinglecolumn"/>
        <w:spacing w:beforeLines="50" w:before="120" w:afterLines="50" w:after="40" w:line="240" w:lineRule="auto"/>
        <w:ind w:firstLineChars="200" w:firstLine="420"/>
        <w:rPr>
          <w:rStyle w:val="spancompanyname"/>
          <w:rFonts w:ascii="Arial" w:hAnsi="Arial" w:cs="Arial"/>
          <w:b w:val="0"/>
          <w:bCs w:val="0"/>
          <w:sz w:val="21"/>
          <w:szCs w:val="21"/>
          <w:lang w:eastAsia="zh-CN"/>
        </w:rPr>
      </w:pPr>
      <w:r>
        <w:rPr>
          <w:rFonts w:ascii="Arial" w:hAnsi="Arial"/>
          <w:b w:val="0"/>
          <w:i w:val="0"/>
          <w:color w:val="000000"/>
          <w:sz w:val="20"/>
        </w:rPr>
        <w:t>Dalian Jiaotong University, China - Bachelor of Management (Accounting) | 2020 - 2024</w:t>
      </w:r>
    </w:p>
    <w:p w14:paraId="4C13D0D0" w14:textId="774956BB" w:rsidR="00AC52D4" w:rsidRPr="00B015C5" w:rsidRDefault="00AC52D4" w:rsidP="008665A9">
      <w:pPr>
        <w:pStyle w:val="p"/>
        <w:pageBreakBefore/>
        <w:spacing w:beforeLines="50" w:before="100" w:afterLines="50" w:after="40" w:line="360" w:lineRule="auto"/>
        <w:ind w:leftChars="118" w:left="283"/>
        <w:rPr>
          <w:rFonts w:ascii="Arial" w:eastAsia="Palatino Linotype" w:hAnsi="Arial" w:cs="Arial"/>
          <w:b/>
          <w:bCs/>
          <w:sz w:val="21"/>
          <w:szCs w:val="21"/>
          <w:lang w:eastAsia="zh-CN"/>
        </w:rPr>
        <w:keepNext/>
      </w:pPr>
      <w:r>
        <w:rPr>
          <w:rFonts w:ascii="Arial" w:hAnsi="Arial"/>
          <w:b/>
          <w:i w:val="0"/>
          <w:color w:val="000000"/>
          <w:sz w:val="24"/>
        </w:rPr>
        <w:t>Selected Projects</w:t>
      </w:r>
    </w:p>
    <w:p w14:paraId="35D16022" w14:textId="77777777" w:rsidR="00E65024" w:rsidRPr="00E65024" w:rsidRDefault="00E65024" w:rsidP="00E65024">
      <w:pPr>
        <w:pStyle w:val="p"/>
        <w:spacing w:beforeLines="50" w:before="60" w:afterLines="50" w:after="20" w:line="240" w:lineRule="auto"/>
        <w:ind w:leftChars="118" w:left="283"/>
        <w:rPr>
          <w:rFonts w:ascii="Arial" w:eastAsia="Palatino Linotype" w:hAnsi="Arial" w:cs="Arial"/>
          <w:b/>
          <w:bCs/>
          <w:sz w:val="21"/>
          <w:szCs w:val="21"/>
          <w:lang w:eastAsia="zh-CN"/>
        </w:rPr>
        <w:keepNext/>
      </w:pPr>
      <w:r>
        <w:rPr>
          <w:rFonts w:ascii="Arial" w:hAnsi="Arial"/>
          <w:b/>
          <w:i w:val="0"/>
          <w:color w:val="000000"/>
          <w:sz w:val="20"/>
        </w:rPr>
        <w:t>Career Command Center - Bilingual Job Application Tracker | Jun 2026 - Present</w:t>
      </w:r>
    </w:p>
    <w:p w14:paraId="4C13D0D0" w14:textId="774956BB" w:rsidR="00AC52D4" w:rsidRPr="00B015C5" w:rsidRDefault="00AC52D4" w:rsidP="008665A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Defined record fields, status workflows and UI requirements for an AI-assisted application. Used Codex for code implementation; reviewed search, filtering and record-management behaviour, identified problems and requested corrections.</w:t>
      </w:r>
    </w:p>
    <w:p w14:paraId="35D16022" w14:textId="77777777" w:rsidR="00E65024" w:rsidRPr="00E65024" w:rsidRDefault="00E65024" w:rsidP="00E65024">
      <w:pPr>
        <w:pStyle w:val="p"/>
        <w:spacing w:beforeLines="50" w:before="60" w:afterLines="50" w:after="20" w:line="240" w:lineRule="auto"/>
        <w:ind w:leftChars="118" w:left="283"/>
        <w:rPr>
          <w:rFonts w:ascii="Arial" w:eastAsia="Palatino Linotype" w:hAnsi="Arial" w:cs="Arial"/>
          <w:b/>
          <w:bCs/>
          <w:sz w:val="21"/>
          <w:szCs w:val="21"/>
          <w:lang w:eastAsia="zh-CN"/>
        </w:rPr>
        <w:keepNext/>
      </w:pPr>
      <w:r>
        <w:rPr>
          <w:rFonts w:ascii="Arial" w:hAnsi="Arial"/>
          <w:b/>
          <w:i w:val="0"/>
          <w:color w:val="000000"/>
          <w:sz w:val="20"/>
        </w:rPr>
        <w:t>Ana Tilim &amp; Uyghur Tili - Dual-Edition Uyghur Language Learning Platform | Jul 2026 - Present</w:t>
      </w:r>
    </w:p>
    <w:p w14:paraId="4C13D0D0" w14:textId="774956BB" w:rsidR="00AC52D4" w:rsidRPr="00B015C5" w:rsidRDefault="00AC52D4" w:rsidP="008665A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Organised multilingual learning content and UI requirements. Used Codex for implementation; reviewed learning flows and content presentation, identified missing details and layout issues, and checked requested changes.</w:t>
      </w:r>
    </w:p>
    <w:p w14:paraId="35D16022" w14:textId="77777777" w:rsidR="00E65024" w:rsidRPr="00E65024" w:rsidRDefault="00E65024" w:rsidP="00E65024">
      <w:pPr>
        <w:pStyle w:val="p"/>
        <w:spacing w:beforeLines="50" w:before="60" w:afterLines="50" w:after="20" w:line="240" w:lineRule="auto"/>
        <w:ind w:leftChars="118" w:left="283"/>
        <w:rPr>
          <w:rFonts w:ascii="Arial" w:eastAsia="Palatino Linotype" w:hAnsi="Arial" w:cs="Arial"/>
          <w:b/>
          <w:bCs/>
          <w:sz w:val="21"/>
          <w:szCs w:val="21"/>
          <w:lang w:eastAsia="zh-CN"/>
        </w:rPr>
        <w:keepNext/>
      </w:pPr>
      <w:r>
        <w:rPr>
          <w:rFonts w:ascii="Arial" w:hAnsi="Arial"/>
          <w:b/>
          <w:i w:val="0"/>
          <w:color w:val="000000"/>
          <w:sz w:val="20"/>
        </w:rPr>
        <w:t>Harry Potter Knowledge Assistant | COMPX500 Academic Project | 2025</w:t>
      </w:r>
    </w:p>
    <w:p w14:paraId="4C13D0D0" w14:textId="774956BB" w:rsidR="00AC52D4" w:rsidRPr="00B015C5" w:rsidRDefault="00AC52D4" w:rsidP="008665A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Explored knowledge organisation, assistant persona and response constraints, and compared cloud and local approaches. Used AI-assisted coding; reviewed response behaviour and identified retrieval and answer-consistency limitations.</w:t>
      </w:r>
    </w:p>
    <w:p w14:paraId="35D16022" w14:textId="77777777" w:rsidR="00E65024" w:rsidRPr="00E65024" w:rsidRDefault="00E65024" w:rsidP="00E65024">
      <w:pPr>
        <w:pStyle w:val="p"/>
        <w:keepNext/>
        <w:spacing w:beforeLines="50" w:before="100" w:afterLines="50" w:after="40" w:line="360" w:lineRule="auto"/>
        <w:ind w:leftChars="118" w:left="283"/>
        <w:rPr>
          <w:rFonts w:ascii="Arial" w:eastAsia="Palatino Linotype" w:hAnsi="Arial" w:cs="Arial"/>
          <w:sz w:val="21"/>
          <w:szCs w:val="21"/>
        </w:rPr>
      </w:pPr>
      <w:r>
        <w:rPr>
          <w:rFonts w:ascii="Arial" w:hAnsi="Arial"/>
          <w:b/>
          <w:i w:val="0"/>
          <w:color w:val="000000"/>
          <w:sz w:val="24"/>
        </w:rPr>
        <w:t>Tools and Working Methods</w:t>
      </w:r>
    </w:p>
    <w:p w14:paraId="3DC03CA1" w14:textId="551835C3" w:rsidR="002F1347" w:rsidRPr="00B015C5" w:rsidRDefault="002F1347" w:rsidP="008665A9">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Personal Projects: originate ideas; define requirements and interface direction; identify issues; request corrections and review results. Codex supports code implementation and automated checks.</w:t>
      </w:r>
    </w:p>
    <w:p w14:paraId="785EB1CE" w14:textId="77777777" w:rsidR="00EB6166" w:rsidRPr="004A3AB0" w:rsidRDefault="00EB6166" w:rsidP="00EB6166">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Productivity and Design: Microsoft Excel and Microsoft 365; Figma; Miro; Wix; Canva; Proto.io; reports and presentations.</w:t>
      </w:r>
    </w:p>
    <w:p w14:paraId="785EB1CE" w14:textId="77777777" w:rsidR="00EB6166" w:rsidRPr="004A3AB0" w:rsidRDefault="00EB6166" w:rsidP="00EB6166">
      <w:pPr>
        <w:pStyle w:val="p"/>
        <w:spacing w:beforeLines="50" w:before="120" w:afterLines="50" w:after="40" w:line="240" w:lineRule="auto"/>
        <w:ind w:leftChars="118" w:left="283"/>
        <w:rPr>
          <w:rFonts w:ascii="Arial" w:eastAsia="Palatino Linotype" w:hAnsi="Arial" w:cs="Arial"/>
          <w:sz w:val="21"/>
          <w:szCs w:val="21"/>
        </w:rPr>
      </w:pPr>
      <w:r>
        <w:rPr>
          <w:rFonts w:ascii="Arial" w:hAnsi="Arial"/>
          <w:b w:val="0"/>
          <w:i w:val="0"/>
          <w:color w:val="000000"/>
          <w:sz w:val="20"/>
        </w:rPr>
        <w:t>AI Applications: Codex and ChatGPT for assisted prototyping and iteration; multilingual speech-data recording, transcription and quality review.</w:t>
      </w:r>
    </w:p>
    <w:p w14:paraId="785EB1CE" w14:textId="77777777" w:rsidR="00EB6166" w:rsidRPr="004A3AB0" w:rsidRDefault="00EB6166" w:rsidP="00EB6166">
      <w:pPr>
        <w:pStyle w:val="p"/>
        <w:keepNext/>
        <w:spacing w:beforeLines="50" w:before="100" w:afterLines="50" w:after="40" w:line="360" w:lineRule="auto"/>
        <w:ind w:leftChars="118" w:left="283"/>
        <w:rPr>
          <w:rFonts w:ascii="Arial" w:eastAsia="Palatino Linotype" w:hAnsi="Arial" w:cs="Arial"/>
          <w:sz w:val="21"/>
          <w:szCs w:val="21"/>
        </w:rPr>
      </w:pPr>
      <w:r>
        <w:rPr>
          <w:rFonts w:ascii="Arial" w:hAnsi="Arial"/>
          <w:b/>
          <w:i w:val="0"/>
          <w:color w:val="000000"/>
          <w:sz w:val="24"/>
        </w:rPr>
        <w:t>Additional Information</w:t>
      </w:r>
    </w:p>
    <w:p w14:paraId="3DC03CA1" w14:textId="551835C3" w:rsidR="002F1347" w:rsidRPr="00B015C5" w:rsidRDefault="002F1347" w:rsidP="008665A9">
      <w:pPr>
        <w:pStyle w:val="ulli"/>
        <w:spacing w:beforeLines="50" w:before="120" w:afterLines="50" w:after="40" w:line="240" w:lineRule="auto"/>
        <w:ind w:left="250"/>
        <w:rPr>
          <w:rFonts w:ascii="Arial" w:eastAsia="Palatino Linotype" w:hAnsi="Arial" w:cs="Arial"/>
          <w:sz w:val="21"/>
          <w:szCs w:val="21"/>
        </w:rPr>
      </w:pPr>
      <w:r>
        <w:rPr>
          <w:rFonts w:ascii="Arial" w:hAnsi="Arial"/>
          <w:b w:val="0"/>
          <w:i w:val="0"/>
          <w:color w:val="000000"/>
          <w:sz w:val="20"/>
        </w:rPr>
        <w:t>Languages: Uyghur - native or bilingual; Mandarin Chinese - native; English - professional working proficiency. Student leadership: campus event coordination and liaison support for ethnic-minority students.</w:t>
      </w:r>
    </w:p>
    <w:p w14:paraId="0F0C025E" w14:textId="3A2F5A45" w:rsidR="0068521C" w:rsidRPr="0068521C" w:rsidRDefault="008665A9" w:rsidP="00765673">
      <w:pPr>
        <w:pStyle w:val="ulli"/>
        <w:spacing w:beforeLines="50" w:before="120" w:afterLines="50" w:after="40" w:line="240" w:lineRule="auto"/>
        <w:ind w:left="250"/>
        <w:rPr>
          <w:rFonts w:ascii="Arial" w:eastAsia="Palatino Linotype" w:hAnsi="Arial" w:cs="Arial"/>
          <w:sz w:val="21"/>
          <w:szCs w:val="21"/>
        </w:rPr>
      </w:pPr>
      <w:r>
        <w:rPr>
          <w:rFonts w:ascii="Arial" w:hAnsi="Arial"/>
          <w:b w:val="0"/>
          <w:i w:val="0"/>
          <w:color w:val="000000"/>
          <w:sz w:val="20"/>
        </w:rPr>
        <w:t>Auckland-based; full New Zealand driver licence; available immediately. Open to domestic and international business travel while remaining Auckland-based.</w:t>
      </w:r>
    </w:p>
    <w:p w14:paraId="27552D5C" w14:textId="74450E67" w:rsidR="006879BB" w:rsidRPr="004A3AB0" w:rsidRDefault="00EB6166" w:rsidP="000D5EA9">
      <w:pPr>
        <w:pStyle w:val="ulli"/>
        <w:spacing w:beforeLines="50" w:before="120" w:afterLines="50" w:after="40" w:line="240" w:lineRule="auto"/>
        <w:ind w:left="250"/>
        <w:rPr>
          <w:rFonts w:ascii="Arial" w:eastAsia="Palatino Linotype" w:hAnsi="Arial" w:cs="Arial"/>
          <w:sz w:val="21"/>
          <w:szCs w:val="21"/>
        </w:rPr>
      </w:pPr>
      <w:r>
        <w:rPr>
          <w:rFonts w:ascii="Arial" w:hAnsi="Arial"/>
          <w:b w:val="0"/>
          <w:i w:val="0"/>
          <w:color w:val="000000"/>
          <w:sz w:val="20"/>
        </w:rPr>
        <w:t>Portfolio: nicole-portfolio-ashen.vercel.app | GitHub: github.com/nigaray703-ops</w:t>
      </w:r>
    </w:p>
    <w:sectPr w:rsidR="006879BB" w:rsidRPr="004A3AB0" w:rsidSect="00FF3580">
      <w:headerReference w:type="even" r:id="rId7"/>
      <w:headerReference w:type="default" r:id="rId8"/>
      <w:footerReference w:type="even" r:id="rId9"/>
      <w:footerReference w:type="default" r:id="rId10"/>
      <w:headerReference w:type="first" r:id="rId11"/>
      <w:footerReference w:type="first" r:id="rId12"/>
      <w:type w:val="continuous"/>
      <w:pgSz w:w="11906" w:h="16838"/>
      <w:pgMar w:top="792" w:right="600" w:bottom="792"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E7014F" w14:textId="77777777" w:rsidR="00FD4B8B" w:rsidRDefault="00FD4B8B" w:rsidP="009701A0">
      <w:pPr>
        <w:spacing w:line="240" w:lineRule="auto"/>
      </w:pPr>
      <w:r>
        <w:separator/>
      </w:r>
    </w:p>
  </w:endnote>
  <w:endnote w:type="continuationSeparator" w:id="0">
    <w:p w14:paraId="5CEC601E" w14:textId="77777777" w:rsidR="00FD4B8B" w:rsidRDefault="00FD4B8B" w:rsidP="00970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C34BF1CF-014F-4444-A453-08B7152A47BD}"/>
  </w:font>
  <w:font w:name="Times New Roman">
    <w:panose1 w:val="02020603050405020304"/>
    <w:charset w:val="00"/>
    <w:family w:val="roman"/>
    <w:pitch w:val="variable"/>
    <w:sig w:usb0="E0002EFF" w:usb1="C000785B" w:usb2="00000009" w:usb3="00000000" w:csb0="000001FF" w:csb1="00000000"/>
    <w:embedRegular r:id="rId2" w:fontKey="{B77E1DAF-D114-0E44-B574-D2223D54B803}"/>
    <w:embedBold r:id="rId3" w:fontKey="{5C06E10F-F847-D243-B467-D07202DB61EC}"/>
    <w:embedItalic r:id="rId4" w:fontKey="{27C58A18-A64C-8E4B-AF5C-057B4311ABA3}"/>
    <w:embedBoldItalic r:id="rId5" w:fontKey="{621BD64D-4552-564C-BD62-E1BC0761B1D6}"/>
  </w:font>
  <w:font w:name="Courier New">
    <w:panose1 w:val="02070309020205020404"/>
    <w:charset w:val="00"/>
    <w:family w:val="modern"/>
    <w:pitch w:val="fixed"/>
    <w:sig w:usb0="E0002AFF" w:usb1="C0007843" w:usb2="00000009" w:usb3="00000000" w:csb0="000001FF" w:csb1="00000000"/>
    <w:embedRegular r:id="rId6" w:fontKey="{F33CD52E-BA0A-3840-82C8-838334717231}"/>
  </w:font>
  <w:font w:name="Wingdings">
    <w:panose1 w:val="05000000000000000000"/>
    <w:charset w:val="00"/>
    <w:family w:val="decorative"/>
    <w:pitch w:val="variable"/>
    <w:sig w:usb0="00000003" w:usb1="00000000" w:usb2="00000000" w:usb3="00000000" w:csb0="80000001" w:csb1="00000000"/>
    <w:embedRegular r:id="rId7" w:fontKey="{FDC556C4-F4E7-1F41-82A4-F1993CB44072}"/>
  </w:font>
  <w:font w:name="Arial">
    <w:panose1 w:val="020B0604020202020204"/>
    <w:charset w:val="00"/>
    <w:family w:val="swiss"/>
    <w:pitch w:val="variable"/>
    <w:sig w:usb0="E0002AFF" w:usb1="C0007843" w:usb2="00000009" w:usb3="00000000" w:csb0="000001FF" w:csb1="00000000"/>
    <w:embedRegular r:id="rId8" w:fontKey="{9758A0C9-818B-8C45-8E8C-5936C0C9A23B}"/>
    <w:embedBold r:id="rId9" w:fontKey="{5761EC3C-55CE-B348-878E-6CE065DDB05D}"/>
    <w:embedItalic r:id="rId10" w:fontKey="{FEE10CF8-0634-314B-9606-5252CE381744}"/>
  </w:font>
  <w:font w:name="Palatino Linotype">
    <w:panose1 w:val="02040502050505030304"/>
    <w:charset w:val="00"/>
    <w:family w:val="roman"/>
    <w:pitch w:val="variable"/>
    <w:sig w:usb0="E0000287" w:usb1="40000013" w:usb2="00000000" w:usb3="00000000" w:csb0="0000019F" w:csb1="00000000"/>
    <w:embedRegular r:id="rId11" w:fontKey="{FDD32422-A549-634E-AF11-E0139522F00E}"/>
    <w:embedBold r:id="rId12" w:fontKey="{0D70EBB2-D6EF-A64E-9B6D-C3393E2E34E0}"/>
    <w:embedItalic r:id="rId13" w:fontKey="{6AE38C6A-02FB-6B4B-9E87-5C976C6E013A}"/>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00957" w14:textId="77777777" w:rsidR="00022521" w:rsidRDefault="0002252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E7E7F" w14:textId="77777777" w:rsidR="00022521" w:rsidRDefault="0002252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3B954" w14:textId="77777777" w:rsidR="00022521" w:rsidRDefault="0002252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4BB907" w14:textId="77777777" w:rsidR="00FD4B8B" w:rsidRDefault="00FD4B8B" w:rsidP="009701A0">
      <w:pPr>
        <w:spacing w:line="240" w:lineRule="auto"/>
      </w:pPr>
      <w:r>
        <w:separator/>
      </w:r>
    </w:p>
  </w:footnote>
  <w:footnote w:type="continuationSeparator" w:id="0">
    <w:p w14:paraId="1C6406A6" w14:textId="77777777" w:rsidR="00FD4B8B" w:rsidRDefault="00FD4B8B" w:rsidP="009701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831EF" w14:textId="77777777" w:rsidR="009701A0" w:rsidRDefault="009701A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3DB9F" w14:textId="77777777" w:rsidR="009701A0" w:rsidRDefault="009701A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558B1" w14:textId="77777777" w:rsidR="009701A0" w:rsidRDefault="009701A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CD885A8A">
      <w:start w:val="1"/>
      <w:numFmt w:val="bullet"/>
      <w:lvlText w:val=""/>
      <w:lvlJc w:val="left"/>
      <w:pPr>
        <w:ind w:left="720" w:hanging="360"/>
      </w:pPr>
      <w:rPr>
        <w:rFonts w:ascii="Symbol" w:hAnsi="Symbol"/>
      </w:rPr>
    </w:lvl>
    <w:lvl w:ilvl="1" w:tplc="EB6C1DB2">
      <w:start w:val="1"/>
      <w:numFmt w:val="bullet"/>
      <w:lvlText w:val="o"/>
      <w:lvlJc w:val="left"/>
      <w:pPr>
        <w:tabs>
          <w:tab w:val="num" w:pos="1440"/>
        </w:tabs>
        <w:ind w:left="1440" w:hanging="360"/>
      </w:pPr>
      <w:rPr>
        <w:rFonts w:ascii="Courier New" w:hAnsi="Courier New"/>
      </w:rPr>
    </w:lvl>
    <w:lvl w:ilvl="2" w:tplc="B68A3B82">
      <w:start w:val="1"/>
      <w:numFmt w:val="bullet"/>
      <w:lvlText w:val=""/>
      <w:lvlJc w:val="left"/>
      <w:pPr>
        <w:tabs>
          <w:tab w:val="num" w:pos="2160"/>
        </w:tabs>
        <w:ind w:left="2160" w:hanging="360"/>
      </w:pPr>
      <w:rPr>
        <w:rFonts w:ascii="Wingdings" w:hAnsi="Wingdings"/>
      </w:rPr>
    </w:lvl>
    <w:lvl w:ilvl="3" w:tplc="72A835C8">
      <w:start w:val="1"/>
      <w:numFmt w:val="bullet"/>
      <w:lvlText w:val=""/>
      <w:lvlJc w:val="left"/>
      <w:pPr>
        <w:tabs>
          <w:tab w:val="num" w:pos="2880"/>
        </w:tabs>
        <w:ind w:left="2880" w:hanging="360"/>
      </w:pPr>
      <w:rPr>
        <w:rFonts w:ascii="Symbol" w:hAnsi="Symbol"/>
      </w:rPr>
    </w:lvl>
    <w:lvl w:ilvl="4" w:tplc="A6FEF72E">
      <w:start w:val="1"/>
      <w:numFmt w:val="bullet"/>
      <w:lvlText w:val="o"/>
      <w:lvlJc w:val="left"/>
      <w:pPr>
        <w:tabs>
          <w:tab w:val="num" w:pos="3600"/>
        </w:tabs>
        <w:ind w:left="3600" w:hanging="360"/>
      </w:pPr>
      <w:rPr>
        <w:rFonts w:ascii="Courier New" w:hAnsi="Courier New"/>
      </w:rPr>
    </w:lvl>
    <w:lvl w:ilvl="5" w:tplc="3DA0A526">
      <w:start w:val="1"/>
      <w:numFmt w:val="bullet"/>
      <w:lvlText w:val=""/>
      <w:lvlJc w:val="left"/>
      <w:pPr>
        <w:tabs>
          <w:tab w:val="num" w:pos="4320"/>
        </w:tabs>
        <w:ind w:left="4320" w:hanging="360"/>
      </w:pPr>
      <w:rPr>
        <w:rFonts w:ascii="Wingdings" w:hAnsi="Wingdings"/>
      </w:rPr>
    </w:lvl>
    <w:lvl w:ilvl="6" w:tplc="42BA5D24">
      <w:start w:val="1"/>
      <w:numFmt w:val="bullet"/>
      <w:lvlText w:val=""/>
      <w:lvlJc w:val="left"/>
      <w:pPr>
        <w:tabs>
          <w:tab w:val="num" w:pos="5040"/>
        </w:tabs>
        <w:ind w:left="5040" w:hanging="360"/>
      </w:pPr>
      <w:rPr>
        <w:rFonts w:ascii="Symbol" w:hAnsi="Symbol"/>
      </w:rPr>
    </w:lvl>
    <w:lvl w:ilvl="7" w:tplc="A858B008">
      <w:start w:val="1"/>
      <w:numFmt w:val="bullet"/>
      <w:lvlText w:val="o"/>
      <w:lvlJc w:val="left"/>
      <w:pPr>
        <w:tabs>
          <w:tab w:val="num" w:pos="5760"/>
        </w:tabs>
        <w:ind w:left="5760" w:hanging="360"/>
      </w:pPr>
      <w:rPr>
        <w:rFonts w:ascii="Courier New" w:hAnsi="Courier New"/>
      </w:rPr>
    </w:lvl>
    <w:lvl w:ilvl="8" w:tplc="B4AA84D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1D817D2">
      <w:start w:val="1"/>
      <w:numFmt w:val="bullet"/>
      <w:lvlText w:val=""/>
      <w:lvlJc w:val="left"/>
      <w:pPr>
        <w:ind w:left="720" w:hanging="360"/>
      </w:pPr>
      <w:rPr>
        <w:rFonts w:ascii="Symbol" w:hAnsi="Symbol"/>
      </w:rPr>
    </w:lvl>
    <w:lvl w:ilvl="1" w:tplc="3546283C">
      <w:start w:val="1"/>
      <w:numFmt w:val="bullet"/>
      <w:lvlText w:val="o"/>
      <w:lvlJc w:val="left"/>
      <w:pPr>
        <w:tabs>
          <w:tab w:val="num" w:pos="1440"/>
        </w:tabs>
        <w:ind w:left="1440" w:hanging="360"/>
      </w:pPr>
      <w:rPr>
        <w:rFonts w:ascii="Courier New" w:hAnsi="Courier New"/>
      </w:rPr>
    </w:lvl>
    <w:lvl w:ilvl="2" w:tplc="E4DC82DA">
      <w:start w:val="1"/>
      <w:numFmt w:val="bullet"/>
      <w:lvlText w:val=""/>
      <w:lvlJc w:val="left"/>
      <w:pPr>
        <w:tabs>
          <w:tab w:val="num" w:pos="2160"/>
        </w:tabs>
        <w:ind w:left="2160" w:hanging="360"/>
      </w:pPr>
      <w:rPr>
        <w:rFonts w:ascii="Wingdings" w:hAnsi="Wingdings"/>
      </w:rPr>
    </w:lvl>
    <w:lvl w:ilvl="3" w:tplc="6D7C88AE">
      <w:start w:val="1"/>
      <w:numFmt w:val="bullet"/>
      <w:lvlText w:val=""/>
      <w:lvlJc w:val="left"/>
      <w:pPr>
        <w:tabs>
          <w:tab w:val="num" w:pos="2880"/>
        </w:tabs>
        <w:ind w:left="2880" w:hanging="360"/>
      </w:pPr>
      <w:rPr>
        <w:rFonts w:ascii="Symbol" w:hAnsi="Symbol"/>
      </w:rPr>
    </w:lvl>
    <w:lvl w:ilvl="4" w:tplc="F03CDC34">
      <w:start w:val="1"/>
      <w:numFmt w:val="bullet"/>
      <w:lvlText w:val="o"/>
      <w:lvlJc w:val="left"/>
      <w:pPr>
        <w:tabs>
          <w:tab w:val="num" w:pos="3600"/>
        </w:tabs>
        <w:ind w:left="3600" w:hanging="360"/>
      </w:pPr>
      <w:rPr>
        <w:rFonts w:ascii="Courier New" w:hAnsi="Courier New"/>
      </w:rPr>
    </w:lvl>
    <w:lvl w:ilvl="5" w:tplc="38F4790C">
      <w:start w:val="1"/>
      <w:numFmt w:val="bullet"/>
      <w:lvlText w:val=""/>
      <w:lvlJc w:val="left"/>
      <w:pPr>
        <w:tabs>
          <w:tab w:val="num" w:pos="4320"/>
        </w:tabs>
        <w:ind w:left="4320" w:hanging="360"/>
      </w:pPr>
      <w:rPr>
        <w:rFonts w:ascii="Wingdings" w:hAnsi="Wingdings"/>
      </w:rPr>
    </w:lvl>
    <w:lvl w:ilvl="6" w:tplc="2F66E496">
      <w:start w:val="1"/>
      <w:numFmt w:val="bullet"/>
      <w:lvlText w:val=""/>
      <w:lvlJc w:val="left"/>
      <w:pPr>
        <w:tabs>
          <w:tab w:val="num" w:pos="5040"/>
        </w:tabs>
        <w:ind w:left="5040" w:hanging="360"/>
      </w:pPr>
      <w:rPr>
        <w:rFonts w:ascii="Symbol" w:hAnsi="Symbol"/>
      </w:rPr>
    </w:lvl>
    <w:lvl w:ilvl="7" w:tplc="0B62263A">
      <w:start w:val="1"/>
      <w:numFmt w:val="bullet"/>
      <w:lvlText w:val="o"/>
      <w:lvlJc w:val="left"/>
      <w:pPr>
        <w:tabs>
          <w:tab w:val="num" w:pos="5760"/>
        </w:tabs>
        <w:ind w:left="5760" w:hanging="360"/>
      </w:pPr>
      <w:rPr>
        <w:rFonts w:ascii="Courier New" w:hAnsi="Courier New"/>
      </w:rPr>
    </w:lvl>
    <w:lvl w:ilvl="8" w:tplc="D522F9F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9E6A7D0">
      <w:start w:val="1"/>
      <w:numFmt w:val="bullet"/>
      <w:lvlText w:val=""/>
      <w:lvlJc w:val="left"/>
      <w:pPr>
        <w:ind w:left="720" w:hanging="360"/>
      </w:pPr>
      <w:rPr>
        <w:rFonts w:ascii="Symbol" w:hAnsi="Symbol"/>
      </w:rPr>
    </w:lvl>
    <w:lvl w:ilvl="1" w:tplc="754452E4">
      <w:start w:val="1"/>
      <w:numFmt w:val="bullet"/>
      <w:lvlText w:val="o"/>
      <w:lvlJc w:val="left"/>
      <w:pPr>
        <w:tabs>
          <w:tab w:val="num" w:pos="1440"/>
        </w:tabs>
        <w:ind w:left="1440" w:hanging="360"/>
      </w:pPr>
      <w:rPr>
        <w:rFonts w:ascii="Courier New" w:hAnsi="Courier New"/>
      </w:rPr>
    </w:lvl>
    <w:lvl w:ilvl="2" w:tplc="45FA03DA">
      <w:start w:val="1"/>
      <w:numFmt w:val="bullet"/>
      <w:lvlText w:val=""/>
      <w:lvlJc w:val="left"/>
      <w:pPr>
        <w:tabs>
          <w:tab w:val="num" w:pos="2160"/>
        </w:tabs>
        <w:ind w:left="2160" w:hanging="360"/>
      </w:pPr>
      <w:rPr>
        <w:rFonts w:ascii="Wingdings" w:hAnsi="Wingdings"/>
      </w:rPr>
    </w:lvl>
    <w:lvl w:ilvl="3" w:tplc="3CE0BE84">
      <w:start w:val="1"/>
      <w:numFmt w:val="bullet"/>
      <w:lvlText w:val=""/>
      <w:lvlJc w:val="left"/>
      <w:pPr>
        <w:tabs>
          <w:tab w:val="num" w:pos="2880"/>
        </w:tabs>
        <w:ind w:left="2880" w:hanging="360"/>
      </w:pPr>
      <w:rPr>
        <w:rFonts w:ascii="Symbol" w:hAnsi="Symbol"/>
      </w:rPr>
    </w:lvl>
    <w:lvl w:ilvl="4" w:tplc="45DC590A">
      <w:start w:val="1"/>
      <w:numFmt w:val="bullet"/>
      <w:lvlText w:val="o"/>
      <w:lvlJc w:val="left"/>
      <w:pPr>
        <w:tabs>
          <w:tab w:val="num" w:pos="3600"/>
        </w:tabs>
        <w:ind w:left="3600" w:hanging="360"/>
      </w:pPr>
      <w:rPr>
        <w:rFonts w:ascii="Courier New" w:hAnsi="Courier New"/>
      </w:rPr>
    </w:lvl>
    <w:lvl w:ilvl="5" w:tplc="71D6B320">
      <w:start w:val="1"/>
      <w:numFmt w:val="bullet"/>
      <w:lvlText w:val=""/>
      <w:lvlJc w:val="left"/>
      <w:pPr>
        <w:tabs>
          <w:tab w:val="num" w:pos="4320"/>
        </w:tabs>
        <w:ind w:left="4320" w:hanging="360"/>
      </w:pPr>
      <w:rPr>
        <w:rFonts w:ascii="Wingdings" w:hAnsi="Wingdings"/>
      </w:rPr>
    </w:lvl>
    <w:lvl w:ilvl="6" w:tplc="87D2EE7E">
      <w:start w:val="1"/>
      <w:numFmt w:val="bullet"/>
      <w:lvlText w:val=""/>
      <w:lvlJc w:val="left"/>
      <w:pPr>
        <w:tabs>
          <w:tab w:val="num" w:pos="5040"/>
        </w:tabs>
        <w:ind w:left="5040" w:hanging="360"/>
      </w:pPr>
      <w:rPr>
        <w:rFonts w:ascii="Symbol" w:hAnsi="Symbol"/>
      </w:rPr>
    </w:lvl>
    <w:lvl w:ilvl="7" w:tplc="1812E6BE">
      <w:start w:val="1"/>
      <w:numFmt w:val="bullet"/>
      <w:lvlText w:val="o"/>
      <w:lvlJc w:val="left"/>
      <w:pPr>
        <w:tabs>
          <w:tab w:val="num" w:pos="5760"/>
        </w:tabs>
        <w:ind w:left="5760" w:hanging="360"/>
      </w:pPr>
      <w:rPr>
        <w:rFonts w:ascii="Courier New" w:hAnsi="Courier New"/>
      </w:rPr>
    </w:lvl>
    <w:lvl w:ilvl="8" w:tplc="B278449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43461F04"/>
    <w:lvl w:ilvl="0" w:tplc="341C9CB0">
      <w:start w:val="1"/>
      <w:numFmt w:val="bullet"/>
      <w:lvlText w:val=""/>
      <w:lvlJc w:val="left"/>
      <w:pPr>
        <w:ind w:left="720" w:hanging="360"/>
      </w:pPr>
      <w:rPr>
        <w:rFonts w:ascii="Symbol" w:hAnsi="Symbol"/>
        <w:color w:val="000000" w:themeColor="text1"/>
      </w:rPr>
    </w:lvl>
    <w:lvl w:ilvl="1" w:tplc="6F8252A6">
      <w:start w:val="1"/>
      <w:numFmt w:val="bullet"/>
      <w:lvlText w:val="o"/>
      <w:lvlJc w:val="left"/>
      <w:pPr>
        <w:tabs>
          <w:tab w:val="num" w:pos="1440"/>
        </w:tabs>
        <w:ind w:left="1440" w:hanging="360"/>
      </w:pPr>
      <w:rPr>
        <w:rFonts w:ascii="Courier New" w:hAnsi="Courier New"/>
      </w:rPr>
    </w:lvl>
    <w:lvl w:ilvl="2" w:tplc="16646D72">
      <w:start w:val="1"/>
      <w:numFmt w:val="bullet"/>
      <w:lvlText w:val=""/>
      <w:lvlJc w:val="left"/>
      <w:pPr>
        <w:tabs>
          <w:tab w:val="num" w:pos="2160"/>
        </w:tabs>
        <w:ind w:left="2160" w:hanging="360"/>
      </w:pPr>
      <w:rPr>
        <w:rFonts w:ascii="Wingdings" w:hAnsi="Wingdings"/>
      </w:rPr>
    </w:lvl>
    <w:lvl w:ilvl="3" w:tplc="1D1AD000">
      <w:start w:val="1"/>
      <w:numFmt w:val="bullet"/>
      <w:lvlText w:val=""/>
      <w:lvlJc w:val="left"/>
      <w:pPr>
        <w:tabs>
          <w:tab w:val="num" w:pos="2880"/>
        </w:tabs>
        <w:ind w:left="2880" w:hanging="360"/>
      </w:pPr>
      <w:rPr>
        <w:rFonts w:ascii="Symbol" w:hAnsi="Symbol"/>
      </w:rPr>
    </w:lvl>
    <w:lvl w:ilvl="4" w:tplc="1C80C504">
      <w:start w:val="1"/>
      <w:numFmt w:val="bullet"/>
      <w:lvlText w:val="o"/>
      <w:lvlJc w:val="left"/>
      <w:pPr>
        <w:tabs>
          <w:tab w:val="num" w:pos="3600"/>
        </w:tabs>
        <w:ind w:left="3600" w:hanging="360"/>
      </w:pPr>
      <w:rPr>
        <w:rFonts w:ascii="Courier New" w:hAnsi="Courier New"/>
      </w:rPr>
    </w:lvl>
    <w:lvl w:ilvl="5" w:tplc="C27A683A">
      <w:start w:val="1"/>
      <w:numFmt w:val="bullet"/>
      <w:lvlText w:val=""/>
      <w:lvlJc w:val="left"/>
      <w:pPr>
        <w:tabs>
          <w:tab w:val="num" w:pos="4320"/>
        </w:tabs>
        <w:ind w:left="4320" w:hanging="360"/>
      </w:pPr>
      <w:rPr>
        <w:rFonts w:ascii="Wingdings" w:hAnsi="Wingdings"/>
      </w:rPr>
    </w:lvl>
    <w:lvl w:ilvl="6" w:tplc="F02C9244">
      <w:start w:val="1"/>
      <w:numFmt w:val="bullet"/>
      <w:lvlText w:val=""/>
      <w:lvlJc w:val="left"/>
      <w:pPr>
        <w:tabs>
          <w:tab w:val="num" w:pos="5040"/>
        </w:tabs>
        <w:ind w:left="5040" w:hanging="360"/>
      </w:pPr>
      <w:rPr>
        <w:rFonts w:ascii="Symbol" w:hAnsi="Symbol"/>
      </w:rPr>
    </w:lvl>
    <w:lvl w:ilvl="7" w:tplc="C6FC322A">
      <w:start w:val="1"/>
      <w:numFmt w:val="bullet"/>
      <w:lvlText w:val="o"/>
      <w:lvlJc w:val="left"/>
      <w:pPr>
        <w:tabs>
          <w:tab w:val="num" w:pos="5760"/>
        </w:tabs>
        <w:ind w:left="5760" w:hanging="360"/>
      </w:pPr>
      <w:rPr>
        <w:rFonts w:ascii="Courier New" w:hAnsi="Courier New"/>
      </w:rPr>
    </w:lvl>
    <w:lvl w:ilvl="8" w:tplc="BD2CC728">
      <w:start w:val="1"/>
      <w:numFmt w:val="bullet"/>
      <w:lvlText w:val=""/>
      <w:lvlJc w:val="left"/>
      <w:pPr>
        <w:tabs>
          <w:tab w:val="num" w:pos="6480"/>
        </w:tabs>
        <w:ind w:left="6480" w:hanging="360"/>
      </w:pPr>
      <w:rPr>
        <w:rFonts w:ascii="Wingdings" w:hAnsi="Wingdings"/>
      </w:rPr>
    </w:lvl>
  </w:abstractNum>
  <w:abstractNum w:abstractNumId="4" w15:restartNumberingAfterBreak="0">
    <w:nsid w:val="00097C7A"/>
    <w:multiLevelType w:val="hybridMultilevel"/>
    <w:tmpl w:val="5B4E5026"/>
    <w:lvl w:ilvl="0" w:tplc="E5F6CDBE">
      <w:start w:val="1"/>
      <w:numFmt w:val="bullet"/>
      <w:lvlText w:val=""/>
      <w:lvlJc w:val="left"/>
      <w:pPr>
        <w:ind w:left="690" w:hanging="440"/>
      </w:pPr>
      <w:rPr>
        <w:rFonts w:ascii="Symbol" w:hAnsi="Symbol" w:hint="default"/>
      </w:rPr>
    </w:lvl>
    <w:lvl w:ilvl="1" w:tplc="04090003" w:tentative="1">
      <w:start w:val="1"/>
      <w:numFmt w:val="bullet"/>
      <w:lvlText w:val=""/>
      <w:lvlJc w:val="left"/>
      <w:pPr>
        <w:ind w:left="1130" w:hanging="440"/>
      </w:pPr>
      <w:rPr>
        <w:rFonts w:ascii="Wingdings" w:hAnsi="Wingdings" w:hint="default"/>
      </w:rPr>
    </w:lvl>
    <w:lvl w:ilvl="2" w:tplc="04090005" w:tentative="1">
      <w:start w:val="1"/>
      <w:numFmt w:val="bullet"/>
      <w:lvlText w:val=""/>
      <w:lvlJc w:val="left"/>
      <w:pPr>
        <w:ind w:left="1570" w:hanging="440"/>
      </w:pPr>
      <w:rPr>
        <w:rFonts w:ascii="Wingdings" w:hAnsi="Wingdings" w:hint="default"/>
      </w:rPr>
    </w:lvl>
    <w:lvl w:ilvl="3" w:tplc="04090001" w:tentative="1">
      <w:start w:val="1"/>
      <w:numFmt w:val="bullet"/>
      <w:lvlText w:val=""/>
      <w:lvlJc w:val="left"/>
      <w:pPr>
        <w:ind w:left="2010" w:hanging="440"/>
      </w:pPr>
      <w:rPr>
        <w:rFonts w:ascii="Wingdings" w:hAnsi="Wingdings" w:hint="default"/>
      </w:rPr>
    </w:lvl>
    <w:lvl w:ilvl="4" w:tplc="04090003" w:tentative="1">
      <w:start w:val="1"/>
      <w:numFmt w:val="bullet"/>
      <w:lvlText w:val=""/>
      <w:lvlJc w:val="left"/>
      <w:pPr>
        <w:ind w:left="2450" w:hanging="440"/>
      </w:pPr>
      <w:rPr>
        <w:rFonts w:ascii="Wingdings" w:hAnsi="Wingdings" w:hint="default"/>
      </w:rPr>
    </w:lvl>
    <w:lvl w:ilvl="5" w:tplc="04090005" w:tentative="1">
      <w:start w:val="1"/>
      <w:numFmt w:val="bullet"/>
      <w:lvlText w:val=""/>
      <w:lvlJc w:val="left"/>
      <w:pPr>
        <w:ind w:left="2890" w:hanging="440"/>
      </w:pPr>
      <w:rPr>
        <w:rFonts w:ascii="Wingdings" w:hAnsi="Wingdings" w:hint="default"/>
      </w:rPr>
    </w:lvl>
    <w:lvl w:ilvl="6" w:tplc="04090001" w:tentative="1">
      <w:start w:val="1"/>
      <w:numFmt w:val="bullet"/>
      <w:lvlText w:val=""/>
      <w:lvlJc w:val="left"/>
      <w:pPr>
        <w:ind w:left="3330" w:hanging="440"/>
      </w:pPr>
      <w:rPr>
        <w:rFonts w:ascii="Wingdings" w:hAnsi="Wingdings" w:hint="default"/>
      </w:rPr>
    </w:lvl>
    <w:lvl w:ilvl="7" w:tplc="04090003" w:tentative="1">
      <w:start w:val="1"/>
      <w:numFmt w:val="bullet"/>
      <w:lvlText w:val=""/>
      <w:lvlJc w:val="left"/>
      <w:pPr>
        <w:ind w:left="3770" w:hanging="440"/>
      </w:pPr>
      <w:rPr>
        <w:rFonts w:ascii="Wingdings" w:hAnsi="Wingdings" w:hint="default"/>
      </w:rPr>
    </w:lvl>
    <w:lvl w:ilvl="8" w:tplc="04090005" w:tentative="1">
      <w:start w:val="1"/>
      <w:numFmt w:val="bullet"/>
      <w:lvlText w:val=""/>
      <w:lvlJc w:val="left"/>
      <w:pPr>
        <w:ind w:left="4210" w:hanging="440"/>
      </w:pPr>
      <w:rPr>
        <w:rFonts w:ascii="Wingdings" w:hAnsi="Wingdings" w:hint="default"/>
      </w:rPr>
    </w:lvl>
  </w:abstractNum>
  <w:abstractNum w:abstractNumId="5" w15:restartNumberingAfterBreak="0">
    <w:nsid w:val="05856BD2"/>
    <w:multiLevelType w:val="hybridMultilevel"/>
    <w:tmpl w:val="4ACAB90E"/>
    <w:lvl w:ilvl="0" w:tplc="341C9CB0">
      <w:start w:val="1"/>
      <w:numFmt w:val="bullet"/>
      <w:lvlText w:val=""/>
      <w:lvlJc w:val="left"/>
      <w:pPr>
        <w:ind w:left="970" w:hanging="360"/>
      </w:pPr>
      <w:rPr>
        <w:rFonts w:ascii="Symbol" w:hAnsi="Symbol"/>
        <w:color w:val="000000" w:themeColor="text1"/>
      </w:rPr>
    </w:lvl>
    <w:lvl w:ilvl="1" w:tplc="04090003" w:tentative="1">
      <w:start w:val="1"/>
      <w:numFmt w:val="bullet"/>
      <w:lvlText w:val=""/>
      <w:lvlJc w:val="left"/>
      <w:pPr>
        <w:ind w:left="1130" w:hanging="440"/>
      </w:pPr>
      <w:rPr>
        <w:rFonts w:ascii="Wingdings" w:hAnsi="Wingdings" w:hint="default"/>
      </w:rPr>
    </w:lvl>
    <w:lvl w:ilvl="2" w:tplc="04090005" w:tentative="1">
      <w:start w:val="1"/>
      <w:numFmt w:val="bullet"/>
      <w:lvlText w:val=""/>
      <w:lvlJc w:val="left"/>
      <w:pPr>
        <w:ind w:left="1570" w:hanging="440"/>
      </w:pPr>
      <w:rPr>
        <w:rFonts w:ascii="Wingdings" w:hAnsi="Wingdings" w:hint="default"/>
      </w:rPr>
    </w:lvl>
    <w:lvl w:ilvl="3" w:tplc="04090001" w:tentative="1">
      <w:start w:val="1"/>
      <w:numFmt w:val="bullet"/>
      <w:lvlText w:val=""/>
      <w:lvlJc w:val="left"/>
      <w:pPr>
        <w:ind w:left="2010" w:hanging="440"/>
      </w:pPr>
      <w:rPr>
        <w:rFonts w:ascii="Wingdings" w:hAnsi="Wingdings" w:hint="default"/>
      </w:rPr>
    </w:lvl>
    <w:lvl w:ilvl="4" w:tplc="04090003" w:tentative="1">
      <w:start w:val="1"/>
      <w:numFmt w:val="bullet"/>
      <w:lvlText w:val=""/>
      <w:lvlJc w:val="left"/>
      <w:pPr>
        <w:ind w:left="2450" w:hanging="440"/>
      </w:pPr>
      <w:rPr>
        <w:rFonts w:ascii="Wingdings" w:hAnsi="Wingdings" w:hint="default"/>
      </w:rPr>
    </w:lvl>
    <w:lvl w:ilvl="5" w:tplc="04090005" w:tentative="1">
      <w:start w:val="1"/>
      <w:numFmt w:val="bullet"/>
      <w:lvlText w:val=""/>
      <w:lvlJc w:val="left"/>
      <w:pPr>
        <w:ind w:left="2890" w:hanging="440"/>
      </w:pPr>
      <w:rPr>
        <w:rFonts w:ascii="Wingdings" w:hAnsi="Wingdings" w:hint="default"/>
      </w:rPr>
    </w:lvl>
    <w:lvl w:ilvl="6" w:tplc="04090001" w:tentative="1">
      <w:start w:val="1"/>
      <w:numFmt w:val="bullet"/>
      <w:lvlText w:val=""/>
      <w:lvlJc w:val="left"/>
      <w:pPr>
        <w:ind w:left="3330" w:hanging="440"/>
      </w:pPr>
      <w:rPr>
        <w:rFonts w:ascii="Wingdings" w:hAnsi="Wingdings" w:hint="default"/>
      </w:rPr>
    </w:lvl>
    <w:lvl w:ilvl="7" w:tplc="04090003" w:tentative="1">
      <w:start w:val="1"/>
      <w:numFmt w:val="bullet"/>
      <w:lvlText w:val=""/>
      <w:lvlJc w:val="left"/>
      <w:pPr>
        <w:ind w:left="3770" w:hanging="440"/>
      </w:pPr>
      <w:rPr>
        <w:rFonts w:ascii="Wingdings" w:hAnsi="Wingdings" w:hint="default"/>
      </w:rPr>
    </w:lvl>
    <w:lvl w:ilvl="8" w:tplc="04090005" w:tentative="1">
      <w:start w:val="1"/>
      <w:numFmt w:val="bullet"/>
      <w:lvlText w:val=""/>
      <w:lvlJc w:val="left"/>
      <w:pPr>
        <w:ind w:left="4210" w:hanging="440"/>
      </w:pPr>
      <w:rPr>
        <w:rFonts w:ascii="Wingdings" w:hAnsi="Wingdings" w:hint="default"/>
      </w:rPr>
    </w:lvl>
  </w:abstractNum>
  <w:abstractNum w:abstractNumId="6" w15:restartNumberingAfterBreak="0">
    <w:nsid w:val="05EE2B59"/>
    <w:multiLevelType w:val="hybridMultilevel"/>
    <w:tmpl w:val="757A38D2"/>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7" w15:restartNumberingAfterBreak="0">
    <w:nsid w:val="06E07E6D"/>
    <w:multiLevelType w:val="hybridMultilevel"/>
    <w:tmpl w:val="BB42493A"/>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8" w15:restartNumberingAfterBreak="0">
    <w:nsid w:val="08781B71"/>
    <w:multiLevelType w:val="hybridMultilevel"/>
    <w:tmpl w:val="FBA69F66"/>
    <w:lvl w:ilvl="0" w:tplc="E5F6CDBE">
      <w:start w:val="1"/>
      <w:numFmt w:val="bullet"/>
      <w:lvlText w:val=""/>
      <w:lvlJc w:val="left"/>
      <w:pPr>
        <w:ind w:left="726" w:hanging="440"/>
      </w:pPr>
      <w:rPr>
        <w:rFonts w:ascii="Symbol" w:hAnsi="Symbol" w:hint="default"/>
      </w:rPr>
    </w:lvl>
    <w:lvl w:ilvl="1" w:tplc="04090003" w:tentative="1">
      <w:start w:val="1"/>
      <w:numFmt w:val="bullet"/>
      <w:lvlText w:val=""/>
      <w:lvlJc w:val="left"/>
      <w:pPr>
        <w:ind w:left="1166" w:hanging="440"/>
      </w:pPr>
      <w:rPr>
        <w:rFonts w:ascii="Wingdings" w:hAnsi="Wingdings" w:hint="default"/>
      </w:rPr>
    </w:lvl>
    <w:lvl w:ilvl="2" w:tplc="04090005" w:tentative="1">
      <w:start w:val="1"/>
      <w:numFmt w:val="bullet"/>
      <w:lvlText w:val=""/>
      <w:lvlJc w:val="left"/>
      <w:pPr>
        <w:ind w:left="1606" w:hanging="440"/>
      </w:pPr>
      <w:rPr>
        <w:rFonts w:ascii="Wingdings" w:hAnsi="Wingdings" w:hint="default"/>
      </w:rPr>
    </w:lvl>
    <w:lvl w:ilvl="3" w:tplc="04090001" w:tentative="1">
      <w:start w:val="1"/>
      <w:numFmt w:val="bullet"/>
      <w:lvlText w:val=""/>
      <w:lvlJc w:val="left"/>
      <w:pPr>
        <w:ind w:left="2046" w:hanging="440"/>
      </w:pPr>
      <w:rPr>
        <w:rFonts w:ascii="Wingdings" w:hAnsi="Wingdings" w:hint="default"/>
      </w:rPr>
    </w:lvl>
    <w:lvl w:ilvl="4" w:tplc="04090003" w:tentative="1">
      <w:start w:val="1"/>
      <w:numFmt w:val="bullet"/>
      <w:lvlText w:val=""/>
      <w:lvlJc w:val="left"/>
      <w:pPr>
        <w:ind w:left="2486" w:hanging="440"/>
      </w:pPr>
      <w:rPr>
        <w:rFonts w:ascii="Wingdings" w:hAnsi="Wingdings" w:hint="default"/>
      </w:rPr>
    </w:lvl>
    <w:lvl w:ilvl="5" w:tplc="04090005" w:tentative="1">
      <w:start w:val="1"/>
      <w:numFmt w:val="bullet"/>
      <w:lvlText w:val=""/>
      <w:lvlJc w:val="left"/>
      <w:pPr>
        <w:ind w:left="2926" w:hanging="440"/>
      </w:pPr>
      <w:rPr>
        <w:rFonts w:ascii="Wingdings" w:hAnsi="Wingdings" w:hint="default"/>
      </w:rPr>
    </w:lvl>
    <w:lvl w:ilvl="6" w:tplc="04090001" w:tentative="1">
      <w:start w:val="1"/>
      <w:numFmt w:val="bullet"/>
      <w:lvlText w:val=""/>
      <w:lvlJc w:val="left"/>
      <w:pPr>
        <w:ind w:left="3366" w:hanging="440"/>
      </w:pPr>
      <w:rPr>
        <w:rFonts w:ascii="Wingdings" w:hAnsi="Wingdings" w:hint="default"/>
      </w:rPr>
    </w:lvl>
    <w:lvl w:ilvl="7" w:tplc="04090003" w:tentative="1">
      <w:start w:val="1"/>
      <w:numFmt w:val="bullet"/>
      <w:lvlText w:val=""/>
      <w:lvlJc w:val="left"/>
      <w:pPr>
        <w:ind w:left="3806" w:hanging="440"/>
      </w:pPr>
      <w:rPr>
        <w:rFonts w:ascii="Wingdings" w:hAnsi="Wingdings" w:hint="default"/>
      </w:rPr>
    </w:lvl>
    <w:lvl w:ilvl="8" w:tplc="04090005" w:tentative="1">
      <w:start w:val="1"/>
      <w:numFmt w:val="bullet"/>
      <w:lvlText w:val=""/>
      <w:lvlJc w:val="left"/>
      <w:pPr>
        <w:ind w:left="4246" w:hanging="440"/>
      </w:pPr>
      <w:rPr>
        <w:rFonts w:ascii="Wingdings" w:hAnsi="Wingdings" w:hint="default"/>
      </w:rPr>
    </w:lvl>
  </w:abstractNum>
  <w:abstractNum w:abstractNumId="9" w15:restartNumberingAfterBreak="0">
    <w:nsid w:val="099557A4"/>
    <w:multiLevelType w:val="hybridMultilevel"/>
    <w:tmpl w:val="948402F0"/>
    <w:lvl w:ilvl="0" w:tplc="E5F6CDBE">
      <w:start w:val="1"/>
      <w:numFmt w:val="bullet"/>
      <w:lvlText w:val=""/>
      <w:lvlJc w:val="left"/>
      <w:pPr>
        <w:ind w:left="726" w:hanging="440"/>
      </w:pPr>
      <w:rPr>
        <w:rFonts w:ascii="Symbol" w:hAnsi="Symbol" w:hint="default"/>
      </w:rPr>
    </w:lvl>
    <w:lvl w:ilvl="1" w:tplc="F5209548">
      <w:numFmt w:val="bullet"/>
      <w:lvlText w:val="•"/>
      <w:lvlJc w:val="left"/>
      <w:pPr>
        <w:ind w:left="1086" w:hanging="360"/>
      </w:pPr>
      <w:rPr>
        <w:rFonts w:ascii="Arial" w:eastAsia="Palatino Linotype" w:hAnsi="Arial" w:cs="Arial" w:hint="default"/>
      </w:rPr>
    </w:lvl>
    <w:lvl w:ilvl="2" w:tplc="04090005" w:tentative="1">
      <w:start w:val="1"/>
      <w:numFmt w:val="bullet"/>
      <w:lvlText w:val=""/>
      <w:lvlJc w:val="left"/>
      <w:pPr>
        <w:ind w:left="1606" w:hanging="440"/>
      </w:pPr>
      <w:rPr>
        <w:rFonts w:ascii="Wingdings" w:hAnsi="Wingdings" w:hint="default"/>
      </w:rPr>
    </w:lvl>
    <w:lvl w:ilvl="3" w:tplc="04090001" w:tentative="1">
      <w:start w:val="1"/>
      <w:numFmt w:val="bullet"/>
      <w:lvlText w:val=""/>
      <w:lvlJc w:val="left"/>
      <w:pPr>
        <w:ind w:left="2046" w:hanging="440"/>
      </w:pPr>
      <w:rPr>
        <w:rFonts w:ascii="Wingdings" w:hAnsi="Wingdings" w:hint="default"/>
      </w:rPr>
    </w:lvl>
    <w:lvl w:ilvl="4" w:tplc="04090003" w:tentative="1">
      <w:start w:val="1"/>
      <w:numFmt w:val="bullet"/>
      <w:lvlText w:val=""/>
      <w:lvlJc w:val="left"/>
      <w:pPr>
        <w:ind w:left="2486" w:hanging="440"/>
      </w:pPr>
      <w:rPr>
        <w:rFonts w:ascii="Wingdings" w:hAnsi="Wingdings" w:hint="default"/>
      </w:rPr>
    </w:lvl>
    <w:lvl w:ilvl="5" w:tplc="04090005" w:tentative="1">
      <w:start w:val="1"/>
      <w:numFmt w:val="bullet"/>
      <w:lvlText w:val=""/>
      <w:lvlJc w:val="left"/>
      <w:pPr>
        <w:ind w:left="2926" w:hanging="440"/>
      </w:pPr>
      <w:rPr>
        <w:rFonts w:ascii="Wingdings" w:hAnsi="Wingdings" w:hint="default"/>
      </w:rPr>
    </w:lvl>
    <w:lvl w:ilvl="6" w:tplc="04090001" w:tentative="1">
      <w:start w:val="1"/>
      <w:numFmt w:val="bullet"/>
      <w:lvlText w:val=""/>
      <w:lvlJc w:val="left"/>
      <w:pPr>
        <w:ind w:left="3366" w:hanging="440"/>
      </w:pPr>
      <w:rPr>
        <w:rFonts w:ascii="Wingdings" w:hAnsi="Wingdings" w:hint="default"/>
      </w:rPr>
    </w:lvl>
    <w:lvl w:ilvl="7" w:tplc="04090003" w:tentative="1">
      <w:start w:val="1"/>
      <w:numFmt w:val="bullet"/>
      <w:lvlText w:val=""/>
      <w:lvlJc w:val="left"/>
      <w:pPr>
        <w:ind w:left="3806" w:hanging="440"/>
      </w:pPr>
      <w:rPr>
        <w:rFonts w:ascii="Wingdings" w:hAnsi="Wingdings" w:hint="default"/>
      </w:rPr>
    </w:lvl>
    <w:lvl w:ilvl="8" w:tplc="04090005" w:tentative="1">
      <w:start w:val="1"/>
      <w:numFmt w:val="bullet"/>
      <w:lvlText w:val=""/>
      <w:lvlJc w:val="left"/>
      <w:pPr>
        <w:ind w:left="4246" w:hanging="440"/>
      </w:pPr>
      <w:rPr>
        <w:rFonts w:ascii="Wingdings" w:hAnsi="Wingdings" w:hint="default"/>
      </w:rPr>
    </w:lvl>
  </w:abstractNum>
  <w:abstractNum w:abstractNumId="10" w15:restartNumberingAfterBreak="0">
    <w:nsid w:val="0AE659F6"/>
    <w:multiLevelType w:val="hybridMultilevel"/>
    <w:tmpl w:val="167E3D38"/>
    <w:lvl w:ilvl="0" w:tplc="E5F6CDBE">
      <w:start w:val="1"/>
      <w:numFmt w:val="bullet"/>
      <w:lvlText w:val=""/>
      <w:lvlJc w:val="left"/>
      <w:pPr>
        <w:ind w:left="680" w:hanging="440"/>
      </w:pPr>
      <w:rPr>
        <w:rFonts w:ascii="Symbol" w:hAnsi="Symbol"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1" w15:restartNumberingAfterBreak="0">
    <w:nsid w:val="0C5D7D51"/>
    <w:multiLevelType w:val="hybridMultilevel"/>
    <w:tmpl w:val="AD46C300"/>
    <w:lvl w:ilvl="0" w:tplc="E5F6CDBE">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DAF1E5B"/>
    <w:multiLevelType w:val="hybridMultilevel"/>
    <w:tmpl w:val="A240EC5C"/>
    <w:lvl w:ilvl="0" w:tplc="341C9CB0">
      <w:start w:val="1"/>
      <w:numFmt w:val="bullet"/>
      <w:lvlText w:val=""/>
      <w:lvlJc w:val="left"/>
      <w:pPr>
        <w:ind w:left="1080" w:hanging="360"/>
      </w:pPr>
      <w:rPr>
        <w:rFonts w:ascii="Symbol" w:hAnsi="Symbol"/>
        <w:color w:val="000000" w:themeColor="text1"/>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11354519"/>
    <w:multiLevelType w:val="hybridMultilevel"/>
    <w:tmpl w:val="8850103C"/>
    <w:lvl w:ilvl="0" w:tplc="450AF0C8">
      <w:start w:val="7"/>
      <w:numFmt w:val="bullet"/>
      <w:lvlText w:val="•"/>
      <w:lvlJc w:val="left"/>
      <w:pPr>
        <w:ind w:left="723" w:hanging="440"/>
      </w:pPr>
      <w:rPr>
        <w:rFonts w:ascii="Arial" w:eastAsia="Palatino Linotype" w:hAnsi="Arial" w:cs="Arial" w:hint="default"/>
        <w:spacing w:val="-100"/>
        <w:w w:val="100"/>
      </w:rPr>
    </w:lvl>
    <w:lvl w:ilvl="1" w:tplc="FFFFFFFF" w:tentative="1">
      <w:start w:val="1"/>
      <w:numFmt w:val="bullet"/>
      <w:lvlText w:val=""/>
      <w:lvlJc w:val="left"/>
      <w:pPr>
        <w:ind w:left="1163" w:hanging="440"/>
      </w:pPr>
      <w:rPr>
        <w:rFonts w:ascii="Wingdings" w:hAnsi="Wingdings" w:hint="default"/>
      </w:rPr>
    </w:lvl>
    <w:lvl w:ilvl="2" w:tplc="FFFFFFFF" w:tentative="1">
      <w:start w:val="1"/>
      <w:numFmt w:val="bullet"/>
      <w:lvlText w:val=""/>
      <w:lvlJc w:val="left"/>
      <w:pPr>
        <w:ind w:left="1603" w:hanging="440"/>
      </w:pPr>
      <w:rPr>
        <w:rFonts w:ascii="Wingdings" w:hAnsi="Wingdings" w:hint="default"/>
      </w:rPr>
    </w:lvl>
    <w:lvl w:ilvl="3" w:tplc="FFFFFFFF" w:tentative="1">
      <w:start w:val="1"/>
      <w:numFmt w:val="bullet"/>
      <w:lvlText w:val=""/>
      <w:lvlJc w:val="left"/>
      <w:pPr>
        <w:ind w:left="2043" w:hanging="440"/>
      </w:pPr>
      <w:rPr>
        <w:rFonts w:ascii="Wingdings" w:hAnsi="Wingdings" w:hint="default"/>
      </w:rPr>
    </w:lvl>
    <w:lvl w:ilvl="4" w:tplc="FFFFFFFF" w:tentative="1">
      <w:start w:val="1"/>
      <w:numFmt w:val="bullet"/>
      <w:lvlText w:val=""/>
      <w:lvlJc w:val="left"/>
      <w:pPr>
        <w:ind w:left="2483" w:hanging="440"/>
      </w:pPr>
      <w:rPr>
        <w:rFonts w:ascii="Wingdings" w:hAnsi="Wingdings" w:hint="default"/>
      </w:rPr>
    </w:lvl>
    <w:lvl w:ilvl="5" w:tplc="FFFFFFFF" w:tentative="1">
      <w:start w:val="1"/>
      <w:numFmt w:val="bullet"/>
      <w:lvlText w:val=""/>
      <w:lvlJc w:val="left"/>
      <w:pPr>
        <w:ind w:left="2923" w:hanging="440"/>
      </w:pPr>
      <w:rPr>
        <w:rFonts w:ascii="Wingdings" w:hAnsi="Wingdings" w:hint="default"/>
      </w:rPr>
    </w:lvl>
    <w:lvl w:ilvl="6" w:tplc="FFFFFFFF" w:tentative="1">
      <w:start w:val="1"/>
      <w:numFmt w:val="bullet"/>
      <w:lvlText w:val=""/>
      <w:lvlJc w:val="left"/>
      <w:pPr>
        <w:ind w:left="3363" w:hanging="440"/>
      </w:pPr>
      <w:rPr>
        <w:rFonts w:ascii="Wingdings" w:hAnsi="Wingdings" w:hint="default"/>
      </w:rPr>
    </w:lvl>
    <w:lvl w:ilvl="7" w:tplc="FFFFFFFF" w:tentative="1">
      <w:start w:val="1"/>
      <w:numFmt w:val="bullet"/>
      <w:lvlText w:val=""/>
      <w:lvlJc w:val="left"/>
      <w:pPr>
        <w:ind w:left="3803" w:hanging="440"/>
      </w:pPr>
      <w:rPr>
        <w:rFonts w:ascii="Wingdings" w:hAnsi="Wingdings" w:hint="default"/>
      </w:rPr>
    </w:lvl>
    <w:lvl w:ilvl="8" w:tplc="FFFFFFFF" w:tentative="1">
      <w:start w:val="1"/>
      <w:numFmt w:val="bullet"/>
      <w:lvlText w:val=""/>
      <w:lvlJc w:val="left"/>
      <w:pPr>
        <w:ind w:left="4243" w:hanging="440"/>
      </w:pPr>
      <w:rPr>
        <w:rFonts w:ascii="Wingdings" w:hAnsi="Wingdings" w:hint="default"/>
      </w:rPr>
    </w:lvl>
  </w:abstractNum>
  <w:abstractNum w:abstractNumId="14" w15:restartNumberingAfterBreak="0">
    <w:nsid w:val="14640021"/>
    <w:multiLevelType w:val="hybridMultilevel"/>
    <w:tmpl w:val="2BE659EE"/>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5" w15:restartNumberingAfterBreak="0">
    <w:nsid w:val="16FE548E"/>
    <w:multiLevelType w:val="hybridMultilevel"/>
    <w:tmpl w:val="45A67916"/>
    <w:lvl w:ilvl="0" w:tplc="E5F6CDBE">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C1C0386"/>
    <w:multiLevelType w:val="hybridMultilevel"/>
    <w:tmpl w:val="D01C5054"/>
    <w:lvl w:ilvl="0" w:tplc="450AF0C8">
      <w:start w:val="7"/>
      <w:numFmt w:val="bullet"/>
      <w:lvlText w:val="•"/>
      <w:lvlJc w:val="left"/>
      <w:pPr>
        <w:ind w:left="723" w:hanging="440"/>
      </w:pPr>
      <w:rPr>
        <w:rFonts w:ascii="Arial" w:eastAsia="Palatino Linotype" w:hAnsi="Arial" w:cs="Arial" w:hint="default"/>
      </w:rPr>
    </w:lvl>
    <w:lvl w:ilvl="1" w:tplc="FFFFFFFF" w:tentative="1">
      <w:start w:val="1"/>
      <w:numFmt w:val="bullet"/>
      <w:lvlText w:val=""/>
      <w:lvlJc w:val="left"/>
      <w:pPr>
        <w:ind w:left="1163" w:hanging="440"/>
      </w:pPr>
      <w:rPr>
        <w:rFonts w:ascii="Wingdings" w:hAnsi="Wingdings" w:hint="default"/>
      </w:rPr>
    </w:lvl>
    <w:lvl w:ilvl="2" w:tplc="FFFFFFFF" w:tentative="1">
      <w:start w:val="1"/>
      <w:numFmt w:val="bullet"/>
      <w:lvlText w:val=""/>
      <w:lvlJc w:val="left"/>
      <w:pPr>
        <w:ind w:left="1603" w:hanging="440"/>
      </w:pPr>
      <w:rPr>
        <w:rFonts w:ascii="Wingdings" w:hAnsi="Wingdings" w:hint="default"/>
      </w:rPr>
    </w:lvl>
    <w:lvl w:ilvl="3" w:tplc="FFFFFFFF" w:tentative="1">
      <w:start w:val="1"/>
      <w:numFmt w:val="bullet"/>
      <w:lvlText w:val=""/>
      <w:lvlJc w:val="left"/>
      <w:pPr>
        <w:ind w:left="2043" w:hanging="440"/>
      </w:pPr>
      <w:rPr>
        <w:rFonts w:ascii="Wingdings" w:hAnsi="Wingdings" w:hint="default"/>
      </w:rPr>
    </w:lvl>
    <w:lvl w:ilvl="4" w:tplc="FFFFFFFF" w:tentative="1">
      <w:start w:val="1"/>
      <w:numFmt w:val="bullet"/>
      <w:lvlText w:val=""/>
      <w:lvlJc w:val="left"/>
      <w:pPr>
        <w:ind w:left="2483" w:hanging="440"/>
      </w:pPr>
      <w:rPr>
        <w:rFonts w:ascii="Wingdings" w:hAnsi="Wingdings" w:hint="default"/>
      </w:rPr>
    </w:lvl>
    <w:lvl w:ilvl="5" w:tplc="FFFFFFFF" w:tentative="1">
      <w:start w:val="1"/>
      <w:numFmt w:val="bullet"/>
      <w:lvlText w:val=""/>
      <w:lvlJc w:val="left"/>
      <w:pPr>
        <w:ind w:left="2923" w:hanging="440"/>
      </w:pPr>
      <w:rPr>
        <w:rFonts w:ascii="Wingdings" w:hAnsi="Wingdings" w:hint="default"/>
      </w:rPr>
    </w:lvl>
    <w:lvl w:ilvl="6" w:tplc="FFFFFFFF" w:tentative="1">
      <w:start w:val="1"/>
      <w:numFmt w:val="bullet"/>
      <w:lvlText w:val=""/>
      <w:lvlJc w:val="left"/>
      <w:pPr>
        <w:ind w:left="3363" w:hanging="440"/>
      </w:pPr>
      <w:rPr>
        <w:rFonts w:ascii="Wingdings" w:hAnsi="Wingdings" w:hint="default"/>
      </w:rPr>
    </w:lvl>
    <w:lvl w:ilvl="7" w:tplc="FFFFFFFF" w:tentative="1">
      <w:start w:val="1"/>
      <w:numFmt w:val="bullet"/>
      <w:lvlText w:val=""/>
      <w:lvlJc w:val="left"/>
      <w:pPr>
        <w:ind w:left="3803" w:hanging="440"/>
      </w:pPr>
      <w:rPr>
        <w:rFonts w:ascii="Wingdings" w:hAnsi="Wingdings" w:hint="default"/>
      </w:rPr>
    </w:lvl>
    <w:lvl w:ilvl="8" w:tplc="FFFFFFFF" w:tentative="1">
      <w:start w:val="1"/>
      <w:numFmt w:val="bullet"/>
      <w:lvlText w:val=""/>
      <w:lvlJc w:val="left"/>
      <w:pPr>
        <w:ind w:left="4243" w:hanging="440"/>
      </w:pPr>
      <w:rPr>
        <w:rFonts w:ascii="Wingdings" w:hAnsi="Wingdings" w:hint="default"/>
      </w:rPr>
    </w:lvl>
  </w:abstractNum>
  <w:abstractNum w:abstractNumId="17" w15:restartNumberingAfterBreak="0">
    <w:nsid w:val="1D771FE5"/>
    <w:multiLevelType w:val="hybridMultilevel"/>
    <w:tmpl w:val="9D1810A4"/>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8" w15:restartNumberingAfterBreak="0">
    <w:nsid w:val="1E654C93"/>
    <w:multiLevelType w:val="hybridMultilevel"/>
    <w:tmpl w:val="DBFE2A6E"/>
    <w:lvl w:ilvl="0" w:tplc="10C493A6">
      <w:start w:val="1"/>
      <w:numFmt w:val="bullet"/>
      <w:lvlText w:val=""/>
      <w:lvlJc w:val="left"/>
      <w:pPr>
        <w:ind w:left="723" w:hanging="440"/>
      </w:pPr>
      <w:rPr>
        <w:rFonts w:ascii="Symbol" w:hAnsi="Symbol" w:hint="default"/>
        <w:spacing w:val="-100"/>
        <w:w w:val="100"/>
      </w:rPr>
    </w:lvl>
    <w:lvl w:ilvl="1" w:tplc="FFFFFFFF" w:tentative="1">
      <w:start w:val="1"/>
      <w:numFmt w:val="bullet"/>
      <w:lvlText w:val=""/>
      <w:lvlJc w:val="left"/>
      <w:pPr>
        <w:ind w:left="1163" w:hanging="440"/>
      </w:pPr>
      <w:rPr>
        <w:rFonts w:ascii="Wingdings" w:hAnsi="Wingdings" w:hint="default"/>
      </w:rPr>
    </w:lvl>
    <w:lvl w:ilvl="2" w:tplc="FFFFFFFF" w:tentative="1">
      <w:start w:val="1"/>
      <w:numFmt w:val="bullet"/>
      <w:lvlText w:val=""/>
      <w:lvlJc w:val="left"/>
      <w:pPr>
        <w:ind w:left="1603" w:hanging="440"/>
      </w:pPr>
      <w:rPr>
        <w:rFonts w:ascii="Wingdings" w:hAnsi="Wingdings" w:hint="default"/>
      </w:rPr>
    </w:lvl>
    <w:lvl w:ilvl="3" w:tplc="FFFFFFFF" w:tentative="1">
      <w:start w:val="1"/>
      <w:numFmt w:val="bullet"/>
      <w:lvlText w:val=""/>
      <w:lvlJc w:val="left"/>
      <w:pPr>
        <w:ind w:left="2043" w:hanging="440"/>
      </w:pPr>
      <w:rPr>
        <w:rFonts w:ascii="Wingdings" w:hAnsi="Wingdings" w:hint="default"/>
      </w:rPr>
    </w:lvl>
    <w:lvl w:ilvl="4" w:tplc="FFFFFFFF" w:tentative="1">
      <w:start w:val="1"/>
      <w:numFmt w:val="bullet"/>
      <w:lvlText w:val=""/>
      <w:lvlJc w:val="left"/>
      <w:pPr>
        <w:ind w:left="2483" w:hanging="440"/>
      </w:pPr>
      <w:rPr>
        <w:rFonts w:ascii="Wingdings" w:hAnsi="Wingdings" w:hint="default"/>
      </w:rPr>
    </w:lvl>
    <w:lvl w:ilvl="5" w:tplc="FFFFFFFF" w:tentative="1">
      <w:start w:val="1"/>
      <w:numFmt w:val="bullet"/>
      <w:lvlText w:val=""/>
      <w:lvlJc w:val="left"/>
      <w:pPr>
        <w:ind w:left="2923" w:hanging="440"/>
      </w:pPr>
      <w:rPr>
        <w:rFonts w:ascii="Wingdings" w:hAnsi="Wingdings" w:hint="default"/>
      </w:rPr>
    </w:lvl>
    <w:lvl w:ilvl="6" w:tplc="FFFFFFFF" w:tentative="1">
      <w:start w:val="1"/>
      <w:numFmt w:val="bullet"/>
      <w:lvlText w:val=""/>
      <w:lvlJc w:val="left"/>
      <w:pPr>
        <w:ind w:left="3363" w:hanging="440"/>
      </w:pPr>
      <w:rPr>
        <w:rFonts w:ascii="Wingdings" w:hAnsi="Wingdings" w:hint="default"/>
      </w:rPr>
    </w:lvl>
    <w:lvl w:ilvl="7" w:tplc="FFFFFFFF" w:tentative="1">
      <w:start w:val="1"/>
      <w:numFmt w:val="bullet"/>
      <w:lvlText w:val=""/>
      <w:lvlJc w:val="left"/>
      <w:pPr>
        <w:ind w:left="3803" w:hanging="440"/>
      </w:pPr>
      <w:rPr>
        <w:rFonts w:ascii="Wingdings" w:hAnsi="Wingdings" w:hint="default"/>
      </w:rPr>
    </w:lvl>
    <w:lvl w:ilvl="8" w:tplc="FFFFFFFF" w:tentative="1">
      <w:start w:val="1"/>
      <w:numFmt w:val="bullet"/>
      <w:lvlText w:val=""/>
      <w:lvlJc w:val="left"/>
      <w:pPr>
        <w:ind w:left="4243" w:hanging="440"/>
      </w:pPr>
      <w:rPr>
        <w:rFonts w:ascii="Wingdings" w:hAnsi="Wingdings" w:hint="default"/>
      </w:rPr>
    </w:lvl>
  </w:abstractNum>
  <w:abstractNum w:abstractNumId="19" w15:restartNumberingAfterBreak="0">
    <w:nsid w:val="31E73190"/>
    <w:multiLevelType w:val="hybridMultilevel"/>
    <w:tmpl w:val="28882D4C"/>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0" w15:restartNumberingAfterBreak="0">
    <w:nsid w:val="338A621C"/>
    <w:multiLevelType w:val="hybridMultilevel"/>
    <w:tmpl w:val="40289818"/>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1" w15:restartNumberingAfterBreak="0">
    <w:nsid w:val="3A4411AD"/>
    <w:multiLevelType w:val="hybridMultilevel"/>
    <w:tmpl w:val="E856AFB4"/>
    <w:lvl w:ilvl="0" w:tplc="0EBEFDD6">
      <w:start w:val="1"/>
      <w:numFmt w:val="bullet"/>
      <w:lvlText w:val=""/>
      <w:lvlJc w:val="left"/>
      <w:pPr>
        <w:ind w:left="723" w:hanging="440"/>
      </w:pPr>
      <w:rPr>
        <w:rFonts w:ascii="Symbol" w:hAnsi="Symbol" w:hint="default"/>
        <w:spacing w:val="-100"/>
        <w:w w:val="100"/>
      </w:rPr>
    </w:lvl>
    <w:lvl w:ilvl="1" w:tplc="FFFFFFFF" w:tentative="1">
      <w:start w:val="1"/>
      <w:numFmt w:val="bullet"/>
      <w:lvlText w:val=""/>
      <w:lvlJc w:val="left"/>
      <w:pPr>
        <w:ind w:left="1163" w:hanging="440"/>
      </w:pPr>
      <w:rPr>
        <w:rFonts w:ascii="Wingdings" w:hAnsi="Wingdings" w:hint="default"/>
      </w:rPr>
    </w:lvl>
    <w:lvl w:ilvl="2" w:tplc="FFFFFFFF" w:tentative="1">
      <w:start w:val="1"/>
      <w:numFmt w:val="bullet"/>
      <w:lvlText w:val=""/>
      <w:lvlJc w:val="left"/>
      <w:pPr>
        <w:ind w:left="1603" w:hanging="440"/>
      </w:pPr>
      <w:rPr>
        <w:rFonts w:ascii="Wingdings" w:hAnsi="Wingdings" w:hint="default"/>
      </w:rPr>
    </w:lvl>
    <w:lvl w:ilvl="3" w:tplc="FFFFFFFF" w:tentative="1">
      <w:start w:val="1"/>
      <w:numFmt w:val="bullet"/>
      <w:lvlText w:val=""/>
      <w:lvlJc w:val="left"/>
      <w:pPr>
        <w:ind w:left="2043" w:hanging="440"/>
      </w:pPr>
      <w:rPr>
        <w:rFonts w:ascii="Wingdings" w:hAnsi="Wingdings" w:hint="default"/>
      </w:rPr>
    </w:lvl>
    <w:lvl w:ilvl="4" w:tplc="FFFFFFFF" w:tentative="1">
      <w:start w:val="1"/>
      <w:numFmt w:val="bullet"/>
      <w:lvlText w:val=""/>
      <w:lvlJc w:val="left"/>
      <w:pPr>
        <w:ind w:left="2483" w:hanging="440"/>
      </w:pPr>
      <w:rPr>
        <w:rFonts w:ascii="Wingdings" w:hAnsi="Wingdings" w:hint="default"/>
      </w:rPr>
    </w:lvl>
    <w:lvl w:ilvl="5" w:tplc="FFFFFFFF" w:tentative="1">
      <w:start w:val="1"/>
      <w:numFmt w:val="bullet"/>
      <w:lvlText w:val=""/>
      <w:lvlJc w:val="left"/>
      <w:pPr>
        <w:ind w:left="2923" w:hanging="440"/>
      </w:pPr>
      <w:rPr>
        <w:rFonts w:ascii="Wingdings" w:hAnsi="Wingdings" w:hint="default"/>
      </w:rPr>
    </w:lvl>
    <w:lvl w:ilvl="6" w:tplc="FFFFFFFF" w:tentative="1">
      <w:start w:val="1"/>
      <w:numFmt w:val="bullet"/>
      <w:lvlText w:val=""/>
      <w:lvlJc w:val="left"/>
      <w:pPr>
        <w:ind w:left="3363" w:hanging="440"/>
      </w:pPr>
      <w:rPr>
        <w:rFonts w:ascii="Wingdings" w:hAnsi="Wingdings" w:hint="default"/>
      </w:rPr>
    </w:lvl>
    <w:lvl w:ilvl="7" w:tplc="FFFFFFFF" w:tentative="1">
      <w:start w:val="1"/>
      <w:numFmt w:val="bullet"/>
      <w:lvlText w:val=""/>
      <w:lvlJc w:val="left"/>
      <w:pPr>
        <w:ind w:left="3803" w:hanging="440"/>
      </w:pPr>
      <w:rPr>
        <w:rFonts w:ascii="Wingdings" w:hAnsi="Wingdings" w:hint="default"/>
      </w:rPr>
    </w:lvl>
    <w:lvl w:ilvl="8" w:tplc="FFFFFFFF" w:tentative="1">
      <w:start w:val="1"/>
      <w:numFmt w:val="bullet"/>
      <w:lvlText w:val=""/>
      <w:lvlJc w:val="left"/>
      <w:pPr>
        <w:ind w:left="4243" w:hanging="440"/>
      </w:pPr>
      <w:rPr>
        <w:rFonts w:ascii="Wingdings" w:hAnsi="Wingdings" w:hint="default"/>
      </w:rPr>
    </w:lvl>
  </w:abstractNum>
  <w:abstractNum w:abstractNumId="22" w15:restartNumberingAfterBreak="0">
    <w:nsid w:val="3A50437D"/>
    <w:multiLevelType w:val="hybridMultilevel"/>
    <w:tmpl w:val="CE7E5CEA"/>
    <w:lvl w:ilvl="0" w:tplc="10C493A6">
      <w:start w:val="1"/>
      <w:numFmt w:val="bullet"/>
      <w:lvlText w:val=""/>
      <w:lvlJc w:val="left"/>
      <w:pPr>
        <w:ind w:left="723" w:hanging="440"/>
      </w:pPr>
      <w:rPr>
        <w:rFonts w:ascii="Symbol" w:hAnsi="Symbol" w:hint="default"/>
        <w:spacing w:val="-100"/>
        <w:w w:val="100"/>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3" w15:restartNumberingAfterBreak="0">
    <w:nsid w:val="3C177C7D"/>
    <w:multiLevelType w:val="hybridMultilevel"/>
    <w:tmpl w:val="A268FD26"/>
    <w:lvl w:ilvl="0" w:tplc="10C493A6">
      <w:start w:val="1"/>
      <w:numFmt w:val="bullet"/>
      <w:lvlText w:val=""/>
      <w:lvlJc w:val="left"/>
      <w:pPr>
        <w:ind w:left="723" w:hanging="440"/>
      </w:pPr>
      <w:rPr>
        <w:rFonts w:ascii="Symbol" w:hAnsi="Symbol" w:hint="default"/>
        <w:spacing w:val="-100"/>
        <w:w w:val="100"/>
      </w:rPr>
    </w:lvl>
    <w:lvl w:ilvl="1" w:tplc="FFFFFFFF" w:tentative="1">
      <w:start w:val="1"/>
      <w:numFmt w:val="bullet"/>
      <w:lvlText w:val=""/>
      <w:lvlJc w:val="left"/>
      <w:pPr>
        <w:ind w:left="1163" w:hanging="440"/>
      </w:pPr>
      <w:rPr>
        <w:rFonts w:ascii="Wingdings" w:hAnsi="Wingdings" w:hint="default"/>
      </w:rPr>
    </w:lvl>
    <w:lvl w:ilvl="2" w:tplc="FFFFFFFF" w:tentative="1">
      <w:start w:val="1"/>
      <w:numFmt w:val="bullet"/>
      <w:lvlText w:val=""/>
      <w:lvlJc w:val="left"/>
      <w:pPr>
        <w:ind w:left="1603" w:hanging="440"/>
      </w:pPr>
      <w:rPr>
        <w:rFonts w:ascii="Wingdings" w:hAnsi="Wingdings" w:hint="default"/>
      </w:rPr>
    </w:lvl>
    <w:lvl w:ilvl="3" w:tplc="FFFFFFFF" w:tentative="1">
      <w:start w:val="1"/>
      <w:numFmt w:val="bullet"/>
      <w:lvlText w:val=""/>
      <w:lvlJc w:val="left"/>
      <w:pPr>
        <w:ind w:left="2043" w:hanging="440"/>
      </w:pPr>
      <w:rPr>
        <w:rFonts w:ascii="Wingdings" w:hAnsi="Wingdings" w:hint="default"/>
      </w:rPr>
    </w:lvl>
    <w:lvl w:ilvl="4" w:tplc="FFFFFFFF" w:tentative="1">
      <w:start w:val="1"/>
      <w:numFmt w:val="bullet"/>
      <w:lvlText w:val=""/>
      <w:lvlJc w:val="left"/>
      <w:pPr>
        <w:ind w:left="2483" w:hanging="440"/>
      </w:pPr>
      <w:rPr>
        <w:rFonts w:ascii="Wingdings" w:hAnsi="Wingdings" w:hint="default"/>
      </w:rPr>
    </w:lvl>
    <w:lvl w:ilvl="5" w:tplc="FFFFFFFF" w:tentative="1">
      <w:start w:val="1"/>
      <w:numFmt w:val="bullet"/>
      <w:lvlText w:val=""/>
      <w:lvlJc w:val="left"/>
      <w:pPr>
        <w:ind w:left="2923" w:hanging="440"/>
      </w:pPr>
      <w:rPr>
        <w:rFonts w:ascii="Wingdings" w:hAnsi="Wingdings" w:hint="default"/>
      </w:rPr>
    </w:lvl>
    <w:lvl w:ilvl="6" w:tplc="FFFFFFFF" w:tentative="1">
      <w:start w:val="1"/>
      <w:numFmt w:val="bullet"/>
      <w:lvlText w:val=""/>
      <w:lvlJc w:val="left"/>
      <w:pPr>
        <w:ind w:left="3363" w:hanging="440"/>
      </w:pPr>
      <w:rPr>
        <w:rFonts w:ascii="Wingdings" w:hAnsi="Wingdings" w:hint="default"/>
      </w:rPr>
    </w:lvl>
    <w:lvl w:ilvl="7" w:tplc="FFFFFFFF" w:tentative="1">
      <w:start w:val="1"/>
      <w:numFmt w:val="bullet"/>
      <w:lvlText w:val=""/>
      <w:lvlJc w:val="left"/>
      <w:pPr>
        <w:ind w:left="3803" w:hanging="440"/>
      </w:pPr>
      <w:rPr>
        <w:rFonts w:ascii="Wingdings" w:hAnsi="Wingdings" w:hint="default"/>
      </w:rPr>
    </w:lvl>
    <w:lvl w:ilvl="8" w:tplc="FFFFFFFF" w:tentative="1">
      <w:start w:val="1"/>
      <w:numFmt w:val="bullet"/>
      <w:lvlText w:val=""/>
      <w:lvlJc w:val="left"/>
      <w:pPr>
        <w:ind w:left="4243" w:hanging="440"/>
      </w:pPr>
      <w:rPr>
        <w:rFonts w:ascii="Wingdings" w:hAnsi="Wingdings" w:hint="default"/>
      </w:rPr>
    </w:lvl>
  </w:abstractNum>
  <w:abstractNum w:abstractNumId="24" w15:restartNumberingAfterBreak="0">
    <w:nsid w:val="44425E75"/>
    <w:multiLevelType w:val="hybridMultilevel"/>
    <w:tmpl w:val="E824664A"/>
    <w:lvl w:ilvl="0" w:tplc="10C493A6">
      <w:start w:val="1"/>
      <w:numFmt w:val="bullet"/>
      <w:lvlText w:val=""/>
      <w:lvlJc w:val="left"/>
      <w:pPr>
        <w:ind w:left="723" w:hanging="440"/>
      </w:pPr>
      <w:rPr>
        <w:rFonts w:ascii="Symbol" w:hAnsi="Symbol" w:hint="default"/>
        <w:spacing w:val="-100"/>
        <w:w w:val="100"/>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5" w15:restartNumberingAfterBreak="0">
    <w:nsid w:val="4B63670A"/>
    <w:multiLevelType w:val="hybridMultilevel"/>
    <w:tmpl w:val="5DF62058"/>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6" w15:restartNumberingAfterBreak="0">
    <w:nsid w:val="517E1D4D"/>
    <w:multiLevelType w:val="hybridMultilevel"/>
    <w:tmpl w:val="ABECF534"/>
    <w:lvl w:ilvl="0" w:tplc="E5F6CDBE">
      <w:start w:val="1"/>
      <w:numFmt w:val="bullet"/>
      <w:lvlText w:val=""/>
      <w:lvlJc w:val="left"/>
      <w:pPr>
        <w:ind w:left="440" w:hanging="440"/>
      </w:pPr>
      <w:rPr>
        <w:rFonts w:ascii="Symbol" w:hAnsi="Symbol" w:hint="default"/>
      </w:rPr>
    </w:lvl>
    <w:lvl w:ilvl="1" w:tplc="E5F6CDBE">
      <w:start w:val="1"/>
      <w:numFmt w:val="bullet"/>
      <w:lvlText w:val=""/>
      <w:lvlJc w:val="left"/>
      <w:pPr>
        <w:ind w:left="880" w:hanging="440"/>
      </w:pPr>
      <w:rPr>
        <w:rFonts w:ascii="Symbol" w:hAnsi="Symbol"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7797DEE"/>
    <w:multiLevelType w:val="hybridMultilevel"/>
    <w:tmpl w:val="CD5AA854"/>
    <w:lvl w:ilvl="0" w:tplc="0EBEFDD6">
      <w:start w:val="1"/>
      <w:numFmt w:val="bullet"/>
      <w:lvlText w:val=""/>
      <w:lvlJc w:val="left"/>
      <w:pPr>
        <w:ind w:left="723" w:hanging="440"/>
      </w:pPr>
      <w:rPr>
        <w:rFonts w:ascii="Symbol" w:hAnsi="Symbo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8" w15:restartNumberingAfterBreak="0">
    <w:nsid w:val="597A5817"/>
    <w:multiLevelType w:val="multilevel"/>
    <w:tmpl w:val="49E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B6C51"/>
    <w:multiLevelType w:val="hybridMultilevel"/>
    <w:tmpl w:val="68249FA6"/>
    <w:lvl w:ilvl="0" w:tplc="E5F6CDBE">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34B73CA"/>
    <w:multiLevelType w:val="hybridMultilevel"/>
    <w:tmpl w:val="D6C6F122"/>
    <w:lvl w:ilvl="0" w:tplc="341C9CB0">
      <w:start w:val="1"/>
      <w:numFmt w:val="bullet"/>
      <w:lvlText w:val=""/>
      <w:lvlJc w:val="left"/>
      <w:pPr>
        <w:ind w:left="970" w:hanging="360"/>
      </w:pPr>
      <w:rPr>
        <w:rFonts w:ascii="Symbol" w:hAnsi="Symbol"/>
        <w:color w:val="000000" w:themeColor="text1"/>
      </w:rPr>
    </w:lvl>
    <w:lvl w:ilvl="1" w:tplc="04090003" w:tentative="1">
      <w:start w:val="1"/>
      <w:numFmt w:val="bullet"/>
      <w:lvlText w:val=""/>
      <w:lvlJc w:val="left"/>
      <w:pPr>
        <w:ind w:left="1130" w:hanging="440"/>
      </w:pPr>
      <w:rPr>
        <w:rFonts w:ascii="Wingdings" w:hAnsi="Wingdings" w:hint="default"/>
      </w:rPr>
    </w:lvl>
    <w:lvl w:ilvl="2" w:tplc="04090005" w:tentative="1">
      <w:start w:val="1"/>
      <w:numFmt w:val="bullet"/>
      <w:lvlText w:val=""/>
      <w:lvlJc w:val="left"/>
      <w:pPr>
        <w:ind w:left="1570" w:hanging="440"/>
      </w:pPr>
      <w:rPr>
        <w:rFonts w:ascii="Wingdings" w:hAnsi="Wingdings" w:hint="default"/>
      </w:rPr>
    </w:lvl>
    <w:lvl w:ilvl="3" w:tplc="04090001" w:tentative="1">
      <w:start w:val="1"/>
      <w:numFmt w:val="bullet"/>
      <w:lvlText w:val=""/>
      <w:lvlJc w:val="left"/>
      <w:pPr>
        <w:ind w:left="2010" w:hanging="440"/>
      </w:pPr>
      <w:rPr>
        <w:rFonts w:ascii="Wingdings" w:hAnsi="Wingdings" w:hint="default"/>
      </w:rPr>
    </w:lvl>
    <w:lvl w:ilvl="4" w:tplc="04090003" w:tentative="1">
      <w:start w:val="1"/>
      <w:numFmt w:val="bullet"/>
      <w:lvlText w:val=""/>
      <w:lvlJc w:val="left"/>
      <w:pPr>
        <w:ind w:left="2450" w:hanging="440"/>
      </w:pPr>
      <w:rPr>
        <w:rFonts w:ascii="Wingdings" w:hAnsi="Wingdings" w:hint="default"/>
      </w:rPr>
    </w:lvl>
    <w:lvl w:ilvl="5" w:tplc="04090005" w:tentative="1">
      <w:start w:val="1"/>
      <w:numFmt w:val="bullet"/>
      <w:lvlText w:val=""/>
      <w:lvlJc w:val="left"/>
      <w:pPr>
        <w:ind w:left="2890" w:hanging="440"/>
      </w:pPr>
      <w:rPr>
        <w:rFonts w:ascii="Wingdings" w:hAnsi="Wingdings" w:hint="default"/>
      </w:rPr>
    </w:lvl>
    <w:lvl w:ilvl="6" w:tplc="04090001" w:tentative="1">
      <w:start w:val="1"/>
      <w:numFmt w:val="bullet"/>
      <w:lvlText w:val=""/>
      <w:lvlJc w:val="left"/>
      <w:pPr>
        <w:ind w:left="3330" w:hanging="440"/>
      </w:pPr>
      <w:rPr>
        <w:rFonts w:ascii="Wingdings" w:hAnsi="Wingdings" w:hint="default"/>
      </w:rPr>
    </w:lvl>
    <w:lvl w:ilvl="7" w:tplc="04090003" w:tentative="1">
      <w:start w:val="1"/>
      <w:numFmt w:val="bullet"/>
      <w:lvlText w:val=""/>
      <w:lvlJc w:val="left"/>
      <w:pPr>
        <w:ind w:left="3770" w:hanging="440"/>
      </w:pPr>
      <w:rPr>
        <w:rFonts w:ascii="Wingdings" w:hAnsi="Wingdings" w:hint="default"/>
      </w:rPr>
    </w:lvl>
    <w:lvl w:ilvl="8" w:tplc="04090005" w:tentative="1">
      <w:start w:val="1"/>
      <w:numFmt w:val="bullet"/>
      <w:lvlText w:val=""/>
      <w:lvlJc w:val="left"/>
      <w:pPr>
        <w:ind w:left="4210" w:hanging="440"/>
      </w:pPr>
      <w:rPr>
        <w:rFonts w:ascii="Wingdings" w:hAnsi="Wingdings" w:hint="default"/>
      </w:rPr>
    </w:lvl>
  </w:abstractNum>
  <w:abstractNum w:abstractNumId="31" w15:restartNumberingAfterBreak="0">
    <w:nsid w:val="69FC276F"/>
    <w:multiLevelType w:val="hybridMultilevel"/>
    <w:tmpl w:val="1408BBD4"/>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32" w15:restartNumberingAfterBreak="0">
    <w:nsid w:val="6A4E1046"/>
    <w:multiLevelType w:val="hybridMultilevel"/>
    <w:tmpl w:val="B7001F58"/>
    <w:lvl w:ilvl="0" w:tplc="450AF0C8">
      <w:start w:val="7"/>
      <w:numFmt w:val="bullet"/>
      <w:lvlText w:val="•"/>
      <w:lvlJc w:val="left"/>
      <w:pPr>
        <w:ind w:left="643"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33" w15:restartNumberingAfterBreak="0">
    <w:nsid w:val="7E4161D8"/>
    <w:multiLevelType w:val="multilevel"/>
    <w:tmpl w:val="D87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00AB7"/>
    <w:multiLevelType w:val="hybridMultilevel"/>
    <w:tmpl w:val="D2DC0396"/>
    <w:lvl w:ilvl="0" w:tplc="450AF0C8">
      <w:start w:val="7"/>
      <w:numFmt w:val="bullet"/>
      <w:lvlText w:val="•"/>
      <w:lvlJc w:val="left"/>
      <w:pPr>
        <w:ind w:left="643"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35" w15:restartNumberingAfterBreak="0">
    <w:nsid w:val="7F360743"/>
    <w:multiLevelType w:val="hybridMultilevel"/>
    <w:tmpl w:val="6BE81300"/>
    <w:lvl w:ilvl="0" w:tplc="450AF0C8">
      <w:start w:val="7"/>
      <w:numFmt w:val="bullet"/>
      <w:lvlText w:val="•"/>
      <w:lvlJc w:val="left"/>
      <w:pPr>
        <w:ind w:left="926" w:hanging="360"/>
      </w:pPr>
      <w:rPr>
        <w:rFonts w:ascii="Arial" w:eastAsia="Palatino Linotype" w:hAnsi="Arial" w:cs="Arial"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num w:numId="1" w16cid:durableId="465053417">
    <w:abstractNumId w:val="0"/>
  </w:num>
  <w:num w:numId="2" w16cid:durableId="323167659">
    <w:abstractNumId w:val="1"/>
  </w:num>
  <w:num w:numId="3" w16cid:durableId="479200818">
    <w:abstractNumId w:val="2"/>
  </w:num>
  <w:num w:numId="4" w16cid:durableId="1946306631">
    <w:abstractNumId w:val="3"/>
  </w:num>
  <w:num w:numId="5" w16cid:durableId="798957806">
    <w:abstractNumId w:val="11"/>
  </w:num>
  <w:num w:numId="6" w16cid:durableId="31157175">
    <w:abstractNumId w:val="12"/>
  </w:num>
  <w:num w:numId="7" w16cid:durableId="2071493529">
    <w:abstractNumId w:val="30"/>
  </w:num>
  <w:num w:numId="8" w16cid:durableId="608583330">
    <w:abstractNumId w:val="5"/>
  </w:num>
  <w:num w:numId="9" w16cid:durableId="357434401">
    <w:abstractNumId w:val="6"/>
  </w:num>
  <w:num w:numId="10" w16cid:durableId="69543314">
    <w:abstractNumId w:val="10"/>
  </w:num>
  <w:num w:numId="11" w16cid:durableId="1481922977">
    <w:abstractNumId w:val="28"/>
  </w:num>
  <w:num w:numId="12" w16cid:durableId="961497833">
    <w:abstractNumId w:val="9"/>
  </w:num>
  <w:num w:numId="13" w16cid:durableId="575556509">
    <w:abstractNumId w:val="8"/>
  </w:num>
  <w:num w:numId="14" w16cid:durableId="1107197526">
    <w:abstractNumId w:val="4"/>
  </w:num>
  <w:num w:numId="15" w16cid:durableId="335110282">
    <w:abstractNumId w:val="29"/>
  </w:num>
  <w:num w:numId="16" w16cid:durableId="1521705070">
    <w:abstractNumId w:val="15"/>
  </w:num>
  <w:num w:numId="17" w16cid:durableId="2057193345">
    <w:abstractNumId w:val="26"/>
  </w:num>
  <w:num w:numId="18" w16cid:durableId="1555652152">
    <w:abstractNumId w:val="33"/>
  </w:num>
  <w:num w:numId="19" w16cid:durableId="1271232307">
    <w:abstractNumId w:val="22"/>
  </w:num>
  <w:num w:numId="20" w16cid:durableId="1393044923">
    <w:abstractNumId w:val="34"/>
  </w:num>
  <w:num w:numId="21" w16cid:durableId="1504782687">
    <w:abstractNumId w:val="31"/>
  </w:num>
  <w:num w:numId="22" w16cid:durableId="639580362">
    <w:abstractNumId w:val="32"/>
  </w:num>
  <w:num w:numId="23" w16cid:durableId="822816153">
    <w:abstractNumId w:val="35"/>
  </w:num>
  <w:num w:numId="24" w16cid:durableId="1882354402">
    <w:abstractNumId w:val="7"/>
  </w:num>
  <w:num w:numId="25" w16cid:durableId="857694029">
    <w:abstractNumId w:val="25"/>
  </w:num>
  <w:num w:numId="26" w16cid:durableId="1051348948">
    <w:abstractNumId w:val="20"/>
  </w:num>
  <w:num w:numId="27" w16cid:durableId="560479677">
    <w:abstractNumId w:val="19"/>
  </w:num>
  <w:num w:numId="28" w16cid:durableId="1023551921">
    <w:abstractNumId w:val="14"/>
  </w:num>
  <w:num w:numId="29" w16cid:durableId="1260143273">
    <w:abstractNumId w:val="17"/>
  </w:num>
  <w:num w:numId="30" w16cid:durableId="707335040">
    <w:abstractNumId w:val="27"/>
  </w:num>
  <w:num w:numId="31" w16cid:durableId="1456481244">
    <w:abstractNumId w:val="16"/>
  </w:num>
  <w:num w:numId="32" w16cid:durableId="1857839920">
    <w:abstractNumId w:val="18"/>
  </w:num>
  <w:num w:numId="33" w16cid:durableId="1416825594">
    <w:abstractNumId w:val="24"/>
  </w:num>
  <w:num w:numId="34" w16cid:durableId="85080099">
    <w:abstractNumId w:val="13"/>
  </w:num>
  <w:num w:numId="35" w16cid:durableId="1354191676">
    <w:abstractNumId w:val="21"/>
  </w:num>
  <w:num w:numId="36" w16cid:durableId="485124374">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embedTrueTypeFonts/>
  <w:bordersDoNotSurroundHeader/>
  <w:bordersDoNotSurroundFooter/>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A4"/>
    <w:rsid w:val="000011C3"/>
    <w:rsid w:val="000153FF"/>
    <w:rsid w:val="00022521"/>
    <w:rsid w:val="00025CB4"/>
    <w:rsid w:val="00064A96"/>
    <w:rsid w:val="000B3D94"/>
    <w:rsid w:val="000C093F"/>
    <w:rsid w:val="000D1F8F"/>
    <w:rsid w:val="000D5EA9"/>
    <w:rsid w:val="000E05FF"/>
    <w:rsid w:val="00137C84"/>
    <w:rsid w:val="0016327B"/>
    <w:rsid w:val="0018596E"/>
    <w:rsid w:val="001A5D59"/>
    <w:rsid w:val="001F2008"/>
    <w:rsid w:val="00213FD4"/>
    <w:rsid w:val="002207B6"/>
    <w:rsid w:val="00253764"/>
    <w:rsid w:val="002A7B5F"/>
    <w:rsid w:val="002A7E1C"/>
    <w:rsid w:val="002C1166"/>
    <w:rsid w:val="002C6697"/>
    <w:rsid w:val="002D77E9"/>
    <w:rsid w:val="002F1347"/>
    <w:rsid w:val="002F4A76"/>
    <w:rsid w:val="003264FA"/>
    <w:rsid w:val="0037149C"/>
    <w:rsid w:val="00376CE1"/>
    <w:rsid w:val="003C0B3B"/>
    <w:rsid w:val="003F7D3C"/>
    <w:rsid w:val="00404074"/>
    <w:rsid w:val="00413AD4"/>
    <w:rsid w:val="004669E4"/>
    <w:rsid w:val="00473AD2"/>
    <w:rsid w:val="00477942"/>
    <w:rsid w:val="004A3AB0"/>
    <w:rsid w:val="004B45F8"/>
    <w:rsid w:val="004C275A"/>
    <w:rsid w:val="0051106F"/>
    <w:rsid w:val="005649D7"/>
    <w:rsid w:val="005968E7"/>
    <w:rsid w:val="00596965"/>
    <w:rsid w:val="005F342B"/>
    <w:rsid w:val="006331D0"/>
    <w:rsid w:val="006429F3"/>
    <w:rsid w:val="00653C6E"/>
    <w:rsid w:val="00662C9D"/>
    <w:rsid w:val="00675EEB"/>
    <w:rsid w:val="0068521C"/>
    <w:rsid w:val="006879BB"/>
    <w:rsid w:val="006B3FBC"/>
    <w:rsid w:val="006D01A8"/>
    <w:rsid w:val="006D34F2"/>
    <w:rsid w:val="006D5CDE"/>
    <w:rsid w:val="006D7F17"/>
    <w:rsid w:val="006E7CC2"/>
    <w:rsid w:val="00712B39"/>
    <w:rsid w:val="0072300F"/>
    <w:rsid w:val="00736DD0"/>
    <w:rsid w:val="00744159"/>
    <w:rsid w:val="00755F3C"/>
    <w:rsid w:val="00765673"/>
    <w:rsid w:val="007710AC"/>
    <w:rsid w:val="0077226B"/>
    <w:rsid w:val="007B358A"/>
    <w:rsid w:val="00800288"/>
    <w:rsid w:val="008239A4"/>
    <w:rsid w:val="0084467E"/>
    <w:rsid w:val="008665A9"/>
    <w:rsid w:val="008941FE"/>
    <w:rsid w:val="008F1ED2"/>
    <w:rsid w:val="009043A4"/>
    <w:rsid w:val="00932620"/>
    <w:rsid w:val="00933E71"/>
    <w:rsid w:val="00934AC6"/>
    <w:rsid w:val="00941EE8"/>
    <w:rsid w:val="0095385A"/>
    <w:rsid w:val="00956F31"/>
    <w:rsid w:val="009617EA"/>
    <w:rsid w:val="009701A0"/>
    <w:rsid w:val="009726B3"/>
    <w:rsid w:val="009A244C"/>
    <w:rsid w:val="009C1C09"/>
    <w:rsid w:val="009E2417"/>
    <w:rsid w:val="00A04834"/>
    <w:rsid w:val="00A35A23"/>
    <w:rsid w:val="00A879C9"/>
    <w:rsid w:val="00AA277D"/>
    <w:rsid w:val="00AC52D4"/>
    <w:rsid w:val="00AD3E86"/>
    <w:rsid w:val="00B015C5"/>
    <w:rsid w:val="00B10B59"/>
    <w:rsid w:val="00B23E8E"/>
    <w:rsid w:val="00B23E96"/>
    <w:rsid w:val="00B35643"/>
    <w:rsid w:val="00B467F1"/>
    <w:rsid w:val="00B70FFD"/>
    <w:rsid w:val="00B857FE"/>
    <w:rsid w:val="00B94046"/>
    <w:rsid w:val="00BF1D9C"/>
    <w:rsid w:val="00C24355"/>
    <w:rsid w:val="00C36EE5"/>
    <w:rsid w:val="00C50359"/>
    <w:rsid w:val="00C50D95"/>
    <w:rsid w:val="00CB1771"/>
    <w:rsid w:val="00D044D6"/>
    <w:rsid w:val="00D5453B"/>
    <w:rsid w:val="00D55A26"/>
    <w:rsid w:val="00D81636"/>
    <w:rsid w:val="00D81740"/>
    <w:rsid w:val="00DB573D"/>
    <w:rsid w:val="00DD17BE"/>
    <w:rsid w:val="00DD3C0F"/>
    <w:rsid w:val="00DE1617"/>
    <w:rsid w:val="00E23698"/>
    <w:rsid w:val="00E45AA1"/>
    <w:rsid w:val="00E46040"/>
    <w:rsid w:val="00E65024"/>
    <w:rsid w:val="00E73D54"/>
    <w:rsid w:val="00EB6166"/>
    <w:rsid w:val="00EC742D"/>
    <w:rsid w:val="00EF559E"/>
    <w:rsid w:val="00F65A59"/>
    <w:rsid w:val="00FA4B44"/>
    <w:rsid w:val="00FD4B8B"/>
    <w:rsid w:val="00FF0ACC"/>
    <w:rsid w:val="00FF3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1CC91"/>
  <w15:docId w15:val="{DAB51EE5-8EE2-7945-B244-E5932D74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pPr>
      <w:spacing w:line="240" w:lineRule="atLeast"/>
      <w:textAlignment w:val="baseline"/>
    </w:pPr>
    <w:rPr>
      <w:color w:val="000000"/>
      <w:sz w:val="24"/>
      <w:szCs w:val="24"/>
    </w:rPr>
  </w:style>
  <w:style w:type="paragraph" w:styleId="1">
    <w:name w:val="heading 1"/>
    <w:basedOn w:val="a"/>
    <w:next w:val="a"/>
    <w:link w:val="10"/>
    <w:uiPriority w:val="9"/>
    <w:qFormat/>
    <w:rsid w:val="00506D7A"/>
    <w:pPr>
      <w:keepNext/>
      <w:keepLines/>
      <w:spacing w:before="240"/>
      <w:outlineLvl w:val="0"/>
    </w:pPr>
    <w:rPr>
      <w:rFonts w:eastAsia="Times New Roman"/>
      <w:b/>
      <w:bCs/>
      <w:color w:val="000000"/>
      <w:kern w:val="36"/>
    </w:rPr>
  </w:style>
  <w:style w:type="paragraph" w:styleId="2">
    <w:name w:val="heading 2"/>
    <w:basedOn w:val="a"/>
    <w:next w:val="a"/>
    <w:link w:val="20"/>
    <w:uiPriority w:val="9"/>
    <w:qFormat/>
    <w:rsid w:val="00506D7A"/>
    <w:pPr>
      <w:keepNext/>
      <w:keepLines/>
      <w:spacing w:before="40"/>
      <w:outlineLvl w:val="1"/>
    </w:pPr>
    <w:rPr>
      <w:rFonts w:eastAsia="Times New Roman"/>
      <w:b/>
      <w:bCs/>
      <w:color w:val="000000"/>
    </w:rPr>
  </w:style>
  <w:style w:type="paragraph" w:styleId="3">
    <w:name w:val="heading 3"/>
    <w:basedOn w:val="a"/>
    <w:next w:val="a"/>
    <w:link w:val="30"/>
    <w:uiPriority w:val="9"/>
    <w:qFormat/>
    <w:rsid w:val="00506D7A"/>
    <w:pPr>
      <w:keepNext/>
      <w:keepLines/>
      <w:spacing w:before="40"/>
      <w:outlineLvl w:val="2"/>
    </w:pPr>
    <w:rPr>
      <w:rFonts w:eastAsia="Times New Roman"/>
      <w:b/>
      <w:bCs/>
      <w:color w:val="000000"/>
    </w:rPr>
  </w:style>
  <w:style w:type="paragraph" w:styleId="4">
    <w:name w:val="heading 4"/>
    <w:basedOn w:val="a"/>
    <w:next w:val="a"/>
    <w:link w:val="40"/>
    <w:uiPriority w:val="9"/>
    <w:qFormat/>
    <w:rsid w:val="00506D7A"/>
    <w:pPr>
      <w:keepNext/>
      <w:keepLines/>
      <w:spacing w:before="40"/>
      <w:outlineLvl w:val="3"/>
    </w:pPr>
    <w:rPr>
      <w:rFonts w:eastAsia="Times New Roman"/>
      <w:b/>
      <w:bCs/>
      <w:iCs/>
      <w:color w:val="000000"/>
    </w:rPr>
  </w:style>
  <w:style w:type="paragraph" w:styleId="5">
    <w:name w:val="heading 5"/>
    <w:basedOn w:val="a"/>
    <w:next w:val="a"/>
    <w:link w:val="50"/>
    <w:uiPriority w:val="9"/>
    <w:qFormat/>
    <w:rsid w:val="00506D7A"/>
    <w:pPr>
      <w:keepNext/>
      <w:keepLines/>
      <w:spacing w:before="40"/>
      <w:outlineLvl w:val="4"/>
    </w:pPr>
    <w:rPr>
      <w:rFonts w:eastAsia="Times New Roman"/>
      <w:b/>
      <w:bCs/>
      <w:color w:val="000000"/>
    </w:rPr>
  </w:style>
  <w:style w:type="paragraph" w:styleId="6">
    <w:name w:val="heading 6"/>
    <w:basedOn w:val="a"/>
    <w:next w:val="a"/>
    <w:link w:val="60"/>
    <w:uiPriority w:val="9"/>
    <w:qFormat/>
    <w:rsid w:val="00506D7A"/>
    <w:pPr>
      <w:keepNext/>
      <w:keepLines/>
      <w:spacing w:before="40"/>
      <w:outlineLvl w:val="5"/>
    </w:pPr>
    <w:rPr>
      <w:rFonts w:eastAsia="Times New Roman"/>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6D7A"/>
    <w:rPr>
      <w:rFonts w:ascii="Times New Roman" w:eastAsia="Times New Roman" w:hAnsi="Times New Roman" w:cs="Times New Roman"/>
      <w:color w:val="2F5496"/>
      <w:sz w:val="32"/>
      <w:szCs w:val="32"/>
    </w:rPr>
  </w:style>
  <w:style w:type="character" w:customStyle="1" w:styleId="20">
    <w:name w:val="标题 2 字符"/>
    <w:basedOn w:val="a0"/>
    <w:link w:val="2"/>
    <w:uiPriority w:val="9"/>
    <w:rsid w:val="00506D7A"/>
    <w:rPr>
      <w:rFonts w:ascii="Times New Roman" w:eastAsia="Times New Roman" w:hAnsi="Times New Roman" w:cs="Times New Roman"/>
      <w:color w:val="2F5496"/>
      <w:sz w:val="26"/>
      <w:szCs w:val="26"/>
    </w:rPr>
  </w:style>
  <w:style w:type="character" w:customStyle="1" w:styleId="30">
    <w:name w:val="标题 3 字符"/>
    <w:basedOn w:val="a0"/>
    <w:link w:val="3"/>
    <w:uiPriority w:val="9"/>
    <w:rsid w:val="00506D7A"/>
    <w:rPr>
      <w:rFonts w:ascii="Times New Roman" w:eastAsia="Times New Roman" w:hAnsi="Times New Roman" w:cs="Times New Roman"/>
      <w:color w:val="1F3763"/>
      <w:sz w:val="24"/>
      <w:szCs w:val="24"/>
    </w:rPr>
  </w:style>
  <w:style w:type="character" w:customStyle="1" w:styleId="40">
    <w:name w:val="标题 4 字符"/>
    <w:basedOn w:val="a0"/>
    <w:link w:val="4"/>
    <w:uiPriority w:val="9"/>
    <w:rsid w:val="00506D7A"/>
    <w:rPr>
      <w:rFonts w:ascii="Times New Roman" w:eastAsia="Times New Roman" w:hAnsi="Times New Roman" w:cs="Times New Roman"/>
      <w:i/>
      <w:iCs/>
      <w:color w:val="2F5496"/>
    </w:rPr>
  </w:style>
  <w:style w:type="character" w:customStyle="1" w:styleId="50">
    <w:name w:val="标题 5 字符"/>
    <w:basedOn w:val="a0"/>
    <w:link w:val="5"/>
    <w:uiPriority w:val="9"/>
    <w:rsid w:val="00506D7A"/>
    <w:rPr>
      <w:rFonts w:ascii="Times New Roman" w:eastAsia="Times New Roman" w:hAnsi="Times New Roman" w:cs="Times New Roman"/>
      <w:color w:val="2F5496"/>
    </w:rPr>
  </w:style>
  <w:style w:type="character" w:customStyle="1" w:styleId="60">
    <w:name w:val="标题 6 字符"/>
    <w:basedOn w:val="a0"/>
    <w:link w:val="6"/>
    <w:uiPriority w:val="9"/>
    <w:rsid w:val="00506D7A"/>
    <w:rPr>
      <w:rFonts w:ascii="Times New Roman" w:eastAsia="Times New Roman" w:hAnsi="Times New Roman" w:cs="Times New Roman"/>
      <w:color w:val="1F3763"/>
    </w:rPr>
  </w:style>
  <w:style w:type="paragraph" w:customStyle="1" w:styleId="divdocument">
    <w:name w:val="div_document"/>
    <w:basedOn w:val="a"/>
    <w:pPr>
      <w:spacing w:line="400" w:lineRule="atLeast"/>
    </w:pPr>
    <w:rPr>
      <w:color w:val="000000"/>
    </w:rPr>
  </w:style>
  <w:style w:type="paragraph" w:customStyle="1" w:styleId="divdocumentsection">
    <w:name w:val="div_document_section"/>
    <w:basedOn w:val="a"/>
    <w:rPr>
      <w:color w:val="000000"/>
    </w:rPr>
  </w:style>
  <w:style w:type="paragraph" w:customStyle="1" w:styleId="divdocumentdivparagraph">
    <w:name w:val="div_document_div_paragraph"/>
    <w:basedOn w:val="a"/>
    <w:rPr>
      <w:color w:val="000000"/>
    </w:rPr>
  </w:style>
  <w:style w:type="paragraph" w:customStyle="1" w:styleId="divdocumentdivname">
    <w:name w:val="div_document_div_name"/>
    <w:basedOn w:val="a"/>
    <w:rPr>
      <w:color w:val="000000"/>
    </w:rPr>
  </w:style>
  <w:style w:type="character" w:customStyle="1" w:styleId="span">
    <w:name w:val="span"/>
    <w:basedOn w:val="a0"/>
    <w:rPr>
      <w:sz w:val="24"/>
      <w:szCs w:val="24"/>
      <w:bdr w:val="none" w:sz="0" w:space="0" w:color="auto"/>
      <w:vertAlign w:val="baseline"/>
    </w:rPr>
  </w:style>
  <w:style w:type="paragraph" w:customStyle="1" w:styleId="documentprofTitle">
    <w:name w:val="document_profTitle"/>
    <w:basedOn w:val="a"/>
    <w:pPr>
      <w:pBdr>
        <w:bottom w:val="none" w:sz="0" w:space="10" w:color="auto"/>
      </w:pBdr>
      <w:spacing w:line="320" w:lineRule="atLeast"/>
      <w:jc w:val="center"/>
    </w:pPr>
    <w:rPr>
      <w:b/>
      <w:bCs/>
      <w:smallCaps/>
      <w:color w:val="000000"/>
      <w:sz w:val="32"/>
      <w:szCs w:val="32"/>
    </w:rPr>
  </w:style>
  <w:style w:type="character" w:customStyle="1" w:styleId="documentprofTitleCharacter">
    <w:name w:val="document_profTitle Character"/>
    <w:basedOn w:val="a0"/>
    <w:rPr>
      <w:b/>
      <w:bCs/>
      <w:smallCaps/>
      <w:color w:val="34383C"/>
      <w:sz w:val="32"/>
      <w:szCs w:val="32"/>
    </w:rPr>
  </w:style>
  <w:style w:type="paragraph" w:customStyle="1" w:styleId="divdocumentdivlowerborder">
    <w:name w:val="div_document_div_lowerborder"/>
    <w:basedOn w:val="a"/>
    <w:pPr>
      <w:pBdr>
        <w:top w:val="single" w:sz="8" w:space="0" w:color="34383C"/>
        <w:bottom w:val="single" w:sz="24" w:space="0" w:color="34383C"/>
      </w:pBdr>
      <w:spacing w:line="0" w:lineRule="atLeast"/>
    </w:pPr>
    <w:rPr>
      <w:color w:val="000000"/>
      <w:sz w:val="0"/>
      <w:szCs w:val="0"/>
    </w:rPr>
  </w:style>
  <w:style w:type="paragraph" w:customStyle="1" w:styleId="div">
    <w:name w:val="div"/>
    <w:basedOn w:val="a"/>
    <w:rPr>
      <w:color w:val="000000"/>
    </w:rPr>
  </w:style>
  <w:style w:type="paragraph" w:customStyle="1" w:styleId="divdocumentdivSECTIONCNTC">
    <w:name w:val="div_document_div_SECTION_CNTC"/>
    <w:basedOn w:val="a"/>
    <w:pPr>
      <w:pBdr>
        <w:bottom w:val="none" w:sz="0" w:space="8" w:color="auto"/>
      </w:pBdr>
    </w:pPr>
    <w:rPr>
      <w:color w:val="000000"/>
    </w:rPr>
  </w:style>
  <w:style w:type="paragraph" w:customStyle="1" w:styleId="divaddress">
    <w:name w:val="div_address"/>
    <w:basedOn w:val="div"/>
    <w:pPr>
      <w:spacing w:line="380" w:lineRule="atLeast"/>
      <w:jc w:val="center"/>
    </w:pPr>
    <w:rPr>
      <w:color w:val="000000"/>
      <w:sz w:val="22"/>
      <w:szCs w:val="22"/>
    </w:rPr>
  </w:style>
  <w:style w:type="character" w:customStyle="1" w:styleId="divaddressli">
    <w:name w:val="div_address_li"/>
    <w:basedOn w:val="a0"/>
  </w:style>
  <w:style w:type="character" w:customStyle="1" w:styleId="divaddresslinth-child1bulletspan">
    <w:name w:val="div_address_li_nth-child(1)_bulletspan"/>
    <w:basedOn w:val="a0"/>
    <w:rPr>
      <w:vanish/>
    </w:rPr>
  </w:style>
  <w:style w:type="character" w:customStyle="1" w:styleId="documentzipsuffix">
    <w:name w:val="document_zipsuffix"/>
    <w:basedOn w:val="a0"/>
  </w:style>
  <w:style w:type="character" w:customStyle="1" w:styleId="documentzipprefix">
    <w:name w:val="document_zipprefix"/>
    <w:basedOn w:val="a0"/>
    <w:rPr>
      <w:vanish/>
    </w:rPr>
  </w:style>
  <w:style w:type="paragraph" w:customStyle="1" w:styleId="divdocumentdivheading">
    <w:name w:val="div_document_div_heading"/>
    <w:basedOn w:val="a"/>
    <w:rPr>
      <w:color w:val="000000"/>
    </w:rPr>
  </w:style>
  <w:style w:type="paragraph" w:customStyle="1" w:styleId="divdocumentdivsectiontitle">
    <w:name w:val="div_document_div_sectiontitle"/>
    <w:basedOn w:val="a"/>
    <w:pPr>
      <w:spacing w:line="440" w:lineRule="atLeast"/>
    </w:pPr>
    <w:rPr>
      <w:color w:val="000000"/>
      <w:sz w:val="28"/>
      <w:szCs w:val="28"/>
    </w:rPr>
  </w:style>
  <w:style w:type="paragraph" w:customStyle="1" w:styleId="divdocumentsinglecolumn">
    <w:name w:val="div_document_singlecolumn"/>
    <w:basedOn w:val="a"/>
    <w:rPr>
      <w:color w:val="000000"/>
    </w:rPr>
  </w:style>
  <w:style w:type="paragraph" w:customStyle="1" w:styleId="ulli">
    <w:name w:val="ul_li"/>
    <w:basedOn w:val="a"/>
    <w:rPr>
      <w:color w:val="000000"/>
    </w:rPr>
  </w:style>
  <w:style w:type="paragraph" w:customStyle="1" w:styleId="p">
    <w:name w:val="p"/>
    <w:basedOn w:val="a"/>
    <w:rPr>
      <w:color w:val="000000"/>
    </w:rPr>
  </w:style>
  <w:style w:type="character" w:customStyle="1" w:styleId="singlecolumnspanpaddedlinenth-child1">
    <w:name w:val="singlecolumn_span_paddedline_nth-child(1)"/>
    <w:basedOn w:val="a0"/>
  </w:style>
  <w:style w:type="character" w:customStyle="1" w:styleId="spandegree">
    <w:name w:val="span_degree"/>
    <w:basedOn w:val="span"/>
    <w:rPr>
      <w:b/>
      <w:bCs/>
      <w:sz w:val="24"/>
      <w:szCs w:val="24"/>
      <w:bdr w:val="none" w:sz="0" w:space="0" w:color="auto"/>
      <w:vertAlign w:val="baseline"/>
    </w:rPr>
  </w:style>
  <w:style w:type="paragraph" w:customStyle="1" w:styleId="spanpaddedline">
    <w:name w:val="span_paddedline"/>
    <w:basedOn w:val="spanParagraph"/>
    <w:rPr>
      <w:color w:val="000000"/>
    </w:rPr>
  </w:style>
  <w:style w:type="paragraph" w:customStyle="1" w:styleId="spanParagraph">
    <w:name w:val="span Paragraph"/>
    <w:basedOn w:val="a"/>
    <w:rPr>
      <w:color w:val="000000"/>
    </w:rPr>
  </w:style>
  <w:style w:type="character" w:customStyle="1" w:styleId="spancompanyname">
    <w:name w:val="span_companyname"/>
    <w:basedOn w:val="span"/>
    <w:rPr>
      <w:b/>
      <w:bCs/>
      <w:sz w:val="24"/>
      <w:szCs w:val="24"/>
      <w:bdr w:val="none" w:sz="0" w:space="0" w:color="auto"/>
      <w:vertAlign w:val="baseline"/>
    </w:rPr>
  </w:style>
  <w:style w:type="character" w:customStyle="1" w:styleId="documentskliSecparagraph">
    <w:name w:val="document_skliSec_paragraph"/>
    <w:basedOn w:val="a0"/>
  </w:style>
  <w:style w:type="paragraph" w:customStyle="1" w:styleId="documentskliSecsinglecolumn">
    <w:name w:val="document_skliSec_singlecolumn"/>
    <w:basedOn w:val="a"/>
    <w:rPr>
      <w:color w:val="000000"/>
    </w:rPr>
  </w:style>
  <w:style w:type="character" w:customStyle="1" w:styleId="documentskliSecfieldp">
    <w:name w:val="document_skliSec_field_p"/>
    <w:basedOn w:val="a0"/>
  </w:style>
  <w:style w:type="character" w:customStyle="1" w:styleId="11">
    <w:name w:val="要点1"/>
    <w:basedOn w:val="a0"/>
    <w:rPr>
      <w:sz w:val="24"/>
      <w:szCs w:val="24"/>
      <w:bdr w:val="none" w:sz="0" w:space="0" w:color="auto"/>
      <w:vertAlign w:val="baseline"/>
    </w:rPr>
  </w:style>
  <w:style w:type="character" w:customStyle="1" w:styleId="divCharacter">
    <w:name w:val="div Character"/>
    <w:basedOn w:val="a0"/>
    <w:rPr>
      <w:sz w:val="24"/>
      <w:szCs w:val="24"/>
      <w:bdr w:val="none" w:sz="0" w:space="0" w:color="auto"/>
      <w:vertAlign w:val="baseline"/>
    </w:rPr>
  </w:style>
  <w:style w:type="table" w:customStyle="1" w:styleId="documentinfoparatable">
    <w:name w:val="document_infoparatable"/>
    <w:basedOn w:val="a1"/>
    <w:tblPr/>
  </w:style>
  <w:style w:type="character" w:customStyle="1" w:styleId="documentlangSecparagraph">
    <w:name w:val="document_langSec_paragraph"/>
    <w:basedOn w:val="a0"/>
  </w:style>
  <w:style w:type="paragraph" w:customStyle="1" w:styleId="documentlangSecsinglecolumn">
    <w:name w:val="document_langSec_singlecolumn"/>
    <w:basedOn w:val="a"/>
    <w:rPr>
      <w:color w:val="000000"/>
    </w:rPr>
  </w:style>
  <w:style w:type="character" w:customStyle="1" w:styleId="documentsectionlangSeclnggparatableparagraphnotnativeLangParafieldfieldFRFM">
    <w:name w:val="document_section_langSec_lnggparatable_paragraph_not(.nativeLangPara)_field_fieldFRFM"/>
    <w:basedOn w:val="a0"/>
    <w:rPr>
      <w:b w:val="0"/>
      <w:bCs w:val="0"/>
    </w:rPr>
  </w:style>
  <w:style w:type="table" w:customStyle="1" w:styleId="documentlangSeclnggparatable">
    <w:name w:val="document_langSec_lnggparatable"/>
    <w:basedOn w:val="a1"/>
    <w:tblPr/>
  </w:style>
  <w:style w:type="paragraph" w:styleId="a3">
    <w:name w:val="header"/>
    <w:basedOn w:val="a"/>
    <w:link w:val="a4"/>
    <w:uiPriority w:val="99"/>
    <w:unhideWhenUsed/>
    <w:rsid w:val="009701A0"/>
    <w:pPr>
      <w:tabs>
        <w:tab w:val="center" w:pos="4153"/>
        <w:tab w:val="right" w:pos="8306"/>
      </w:tabs>
      <w:snapToGrid w:val="0"/>
      <w:jc w:val="center"/>
    </w:pPr>
    <w:rPr>
      <w:color w:val="000000"/>
      <w:sz w:val="18"/>
      <w:szCs w:val="18"/>
    </w:rPr>
  </w:style>
  <w:style w:type="character" w:customStyle="1" w:styleId="a4">
    <w:name w:val="页眉 字符"/>
    <w:basedOn w:val="a0"/>
    <w:link w:val="a3"/>
    <w:uiPriority w:val="99"/>
    <w:rsid w:val="009701A0"/>
    <w:rPr>
      <w:sz w:val="18"/>
      <w:szCs w:val="18"/>
    </w:rPr>
  </w:style>
  <w:style w:type="paragraph" w:styleId="a5">
    <w:name w:val="footer"/>
    <w:basedOn w:val="a"/>
    <w:link w:val="a6"/>
    <w:uiPriority w:val="99"/>
    <w:unhideWhenUsed/>
    <w:rsid w:val="009701A0"/>
    <w:pPr>
      <w:tabs>
        <w:tab w:val="center" w:pos="4153"/>
        <w:tab w:val="right" w:pos="8306"/>
      </w:tabs>
      <w:snapToGrid w:val="0"/>
    </w:pPr>
    <w:rPr>
      <w:color w:val="000000"/>
      <w:sz w:val="18"/>
      <w:szCs w:val="18"/>
    </w:rPr>
  </w:style>
  <w:style w:type="character" w:customStyle="1" w:styleId="a6">
    <w:name w:val="页脚 字符"/>
    <w:basedOn w:val="a0"/>
    <w:link w:val="a5"/>
    <w:uiPriority w:val="99"/>
    <w:rsid w:val="009701A0"/>
    <w:rPr>
      <w:sz w:val="18"/>
      <w:szCs w:val="18"/>
    </w:rPr>
  </w:style>
  <w:style w:type="character" w:customStyle="1" w:styleId="documentskn-mli8parentContainerright-box">
    <w:name w:val="document_skn-mli8_parentContainer_right-box"/>
    <w:basedOn w:val="a0"/>
    <w:rsid w:val="002A7B5F"/>
  </w:style>
  <w:style w:type="paragraph" w:customStyle="1" w:styleId="documentskn-mli8dispBlock">
    <w:name w:val="document_skn-mli8_dispBlock"/>
    <w:basedOn w:val="a"/>
    <w:rsid w:val="002A7B5F"/>
    <w:rPr>
      <w:color w:val="000000"/>
    </w:rPr>
  </w:style>
  <w:style w:type="character" w:customStyle="1" w:styleId="documentskn-mli8txtBold">
    <w:name w:val="document_skn-mli8_txtBold"/>
    <w:basedOn w:val="a0"/>
    <w:rsid w:val="002A7B5F"/>
    <w:rPr>
      <w:b/>
      <w:bCs/>
    </w:rPr>
  </w:style>
  <w:style w:type="character" w:customStyle="1" w:styleId="documentskn-mli8parentContainerleft-box">
    <w:name w:val="document_skn-mli8_parentContainer_left-box"/>
    <w:basedOn w:val="a0"/>
    <w:rsid w:val="002A7B5F"/>
    <w:rPr>
      <w:shd w:val="clear" w:color="auto" w:fill="34383C"/>
    </w:rPr>
  </w:style>
  <w:style w:type="character" w:customStyle="1" w:styleId="documentsectionlangSecparagraphnotnativeLangParafieldfieldFRFM">
    <w:name w:val="document_section_langSec_paragraph_not(.nativeLangPara)_field_fieldFRFM"/>
    <w:basedOn w:val="a0"/>
    <w:rsid w:val="002A7B5F"/>
    <w:rPr>
      <w:b w:val="0"/>
      <w:bCs w:val="0"/>
    </w:rPr>
  </w:style>
  <w:style w:type="character" w:styleId="a7">
    <w:name w:val="Hyperlink"/>
    <w:basedOn w:val="a0"/>
    <w:uiPriority w:val="99"/>
    <w:unhideWhenUsed/>
    <w:rsid w:val="00477942"/>
    <w:rPr>
      <w:color w:val="0000FF" w:themeColor="hyperlink"/>
      <w:u w:val="single"/>
    </w:rPr>
  </w:style>
  <w:style w:type="character" w:styleId="a8">
    <w:name w:val="Unresolved Mention"/>
    <w:basedOn w:val="a0"/>
    <w:uiPriority w:val="99"/>
    <w:semiHidden/>
    <w:unhideWhenUsed/>
    <w:rsid w:val="00477942"/>
    <w:rPr>
      <w:color w:val="605E5C"/>
      <w:shd w:val="clear" w:color="auto" w:fill="E1DFDD"/>
    </w:rPr>
  </w:style>
  <w:style w:type="character" w:styleId="a9">
    <w:name w:val="FollowedHyperlink"/>
    <w:basedOn w:val="a0"/>
    <w:uiPriority w:val="99"/>
    <w:semiHidden/>
    <w:unhideWhenUsed/>
    <w:rsid w:val="00B467F1"/>
    <w:rPr>
      <w:color w:val="800080" w:themeColor="followedHyperlink"/>
      <w:u w:val="single"/>
    </w:rPr>
  </w:style>
  <w:style w:type="paragraph" w:customStyle="1" w:styleId="p1">
    <w:name w:val="p1"/>
    <w:basedOn w:val="a"/>
    <w:rsid w:val="00022521"/>
    <w:pPr>
      <w:spacing w:before="100" w:beforeAutospacing="1" w:after="100" w:afterAutospacing="1" w:line="240" w:lineRule="auto"/>
      <w:textAlignment w:val="auto"/>
    </w:pPr>
    <w:rPr>
      <w:rFonts w:ascii="宋体" w:eastAsia="宋体" w:hAnsi="宋体" w:cs="宋体"/>
      <w:color w:val="000000"/>
      <w:lang w:eastAsia="zh-CN"/>
    </w:rPr>
  </w:style>
  <w:style w:type="paragraph" w:styleId="aa">
    <w:name w:val="List Paragraph"/>
    <w:basedOn w:val="a"/>
    <w:uiPriority w:val="34"/>
    <w:qFormat/>
    <w:rsid w:val="005F342B"/>
    <w:pPr>
      <w:ind w:firstLineChars="200" w:firstLine="420"/>
    </w:pPr>
    <w:rPr>
      <w:color w:val="000000"/>
    </w:rPr>
  </w:style>
  <w:style w:type="paragraph" w:customStyle="1" w:styleId="p2">
    <w:name w:val="p2"/>
    <w:basedOn w:val="a"/>
    <w:rsid w:val="006D34F2"/>
    <w:pPr>
      <w:spacing w:before="100" w:beforeAutospacing="1" w:after="100" w:afterAutospacing="1" w:line="240" w:lineRule="auto"/>
      <w:textAlignment w:val="auto"/>
    </w:pPr>
    <w:rPr>
      <w:rFonts w:ascii="宋体" w:eastAsia="宋体" w:hAnsi="宋体" w:cs="宋体"/>
      <w:color w:val="000000"/>
      <w:lang w:eastAsia="zh-CN"/>
    </w:rPr>
  </w:style>
  <w:style w:type="character" w:styleId="ab">
    <w:name w:val="Emphasis"/>
    <w:basedOn w:val="a0"/>
    <w:uiPriority w:val="20"/>
    <w:qFormat/>
    <w:rsid w:val="00DB573D"/>
    <w:rPr>
      <w:i/>
      <w:iCs/>
    </w:rPr>
  </w:style>
  <w:style w:type="paragraph" w:styleId="ac">
    <w:name w:val="Normal (Web)"/>
    <w:basedOn w:val="a"/>
    <w:uiPriority w:val="99"/>
    <w:semiHidden/>
    <w:unhideWhenUsed/>
    <w:rsid w:val="001F2008"/>
    <w:pPr>
      <w:spacing w:before="100" w:beforeAutospacing="1" w:after="100" w:afterAutospacing="1" w:line="240" w:lineRule="auto"/>
      <w:textAlignment w:val="auto"/>
    </w:pPr>
    <w:rPr>
      <w:rFonts w:ascii="宋体" w:eastAsia="宋体" w:hAnsi="宋体" w:cs="宋体"/>
      <w:color w:val="000000"/>
      <w:lang w:eastAsia="zh-CN"/>
    </w:rPr>
  </w:style>
  <w:style w:type="character" w:customStyle="1" w:styleId="s1">
    <w:name w:val="s1"/>
    <w:basedOn w:val="a0"/>
    <w:rsid w:val="00596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1516</Words>
  <Characters>9996</Characters>
  <Application>Microsoft Office Word</Application>
  <DocSecurity>0</DocSecurity>
  <Lines>185</Lines>
  <Paragraphs>56</Paragraphs>
  <ScaleCrop>false</ScaleCrop>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Nicole Nikareayi Public Graduate CV</dc:title>
  <cp:lastModifiedBy>Aisikaer, Nicole (Student)</cp:lastModifiedBy>
  <cp:revision>26</cp:revision>
  <dcterms:created xsi:type="dcterms:W3CDTF">2025-10-28T05:40:00Z</dcterms:created>
  <dcterms:modified xsi:type="dcterms:W3CDTF">2026-07-29T10:37:00Z</dcterms:modified>
  <dc:subject>General two-page CV for graduate and junior business systems roles</dc:subject>
  <dc:creator>Nicole Nikareayi</dc:creator>
  <cp:keywords>business systems, process workflows, project coordination, data quality, documentation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3218e402-2a5b-4f2f-b7ef-c0e5297fb64a</vt:lpwstr>
  </property>
  <property fmtid="{D5CDD505-2E9C-101B-9397-08002B2CF9AE}" pid="3" name="x1ye=0">
    <vt:lpwstr>OHgAAB+LCAAAAAAABAAUmTV2w1AURBfkQkylmJnVyWJmXH2c1ieO/n8wc0cmeAJlQJRjOJIBWYbhGJYlQEEgUBAkUAqWLY/JEOQR8o6I40a8KRpR/aTCYaDozMc81dhKTNKhj0ujPy82VEgqgOInS2ApSFBmd6GAGvddIwdzyb4foZXYglAV1vKZBlnmWVKoJvJZgnbq1eTZzhjNZNIseuiVs1WESw/Z997XZJotBLXH5drnFRvxwibn8ukld6M</vt:lpwstr>
  </property>
  <property fmtid="{D5CDD505-2E9C-101B-9397-08002B2CF9AE}" pid="4" name="x1ye=1">
    <vt:lpwstr>SERnUxdo+LKuYxRjUAc4b2/qRIiY+VAeqDGtkBXv7HFU5+2ndMX7N9jPwjb6A5bwwThu3p7CnTozqJqHUub1WSPQ4dOhCvBQsc+/i224uBtWEiSKXVe7LhJ0BquVZNyV6kWSRX499pq2mqMpXadpHzkILydbKcwqdT0X3GOvNsncX6CLIG54miWKNN+E1/Q1jS92q6n1aXWJCilEDgSneGYSJGHCXu2rtU3GF6BOxE92Y2eiYoIi2CQTOEpiXbP</vt:lpwstr>
  </property>
  <property fmtid="{D5CDD505-2E9C-101B-9397-08002B2CF9AE}" pid="5" name="x1ye=10">
    <vt:lpwstr>MP7SG3NaYmvV7pum9KMXUlI8rEeAqCGbffvLjDtTNcZuc3ur4Fia6L4bMLOdyuvBV/nqnobePwNUv7io3gfuj9emEjPW03afekV5c4MTeTYdpXh69sHbGn7TeEvGY85pcaWD5VtlT8Fy+rGO67Dzk3VHJtSnGqRuPmxvdDC1vfKsjQ0i8P7d78fFEMaQPi+aTPQPpPPSuQxBIE53kkz531N0uEiWtotTwxH0phio565a7rUs9ZfewICeuri9EjB</vt:lpwstr>
  </property>
  <property fmtid="{D5CDD505-2E9C-101B-9397-08002B2CF9AE}" pid="6" name="x1ye=100">
    <vt:lpwstr>+iIQ7/4c1kU2j3qdCghv+XffRSCL3+xhUJ65xQDkooAeeRMGh7oUwY8+b+UXJX/jVuvePVNgSnXLU8sli+Z3L0H5T/EwWFGdwD44IehV+nVv15p8HWD4rILMZUGbve8hWClo1rC229VWlYXprly+qqZ96ckNg68Cb+Nk/R6MQJFKzCvpQpRch8gEC7bkNGXxJwvYyKZRnyUREq6NoQzP/rwEmTSWzI9mcj9cxvHkY9wWVPTZGwx0J9vOB2FCBPg</vt:lpwstr>
  </property>
  <property fmtid="{D5CDD505-2E9C-101B-9397-08002B2CF9AE}" pid="7" name="x1ye=101">
    <vt:lpwstr>6NwtABYdY2WFuSYePyiFQRPj5UL7UKYEo5ITii5/PgkvxF9NHJybIRtBdrMC6+XDbYw/uA7fp2sE3KXfwMPx59jEB2Zu7XlYyT+KVv8lnCo+PEU8DFlpTBVIOMRGr7lKyyYVYw7P/aptwZzCUEmMy9VMAL1leF7wBTXLSPjvgDFmL/N0wubNoYVL6k3yuj+wr4As1O4gDQVyzU5Z3fMLfOHwAel9yzcerT4YXqcsXOQ9ad0/QiXKv288M5rqutb</vt:lpwstr>
  </property>
  <property fmtid="{D5CDD505-2E9C-101B-9397-08002B2CF9AE}" pid="8" name="x1ye=102">
    <vt:lpwstr>o2sGZ6OYhatQ6oVNToMutbM05Z0EKhXoZ3WLf2YaszgvAvznxmwC70Ih1co//M2JC3tq/FMEgi/lBxKzsZkoOGus2Vuw/K2rpZEdjAOsHth3HDUHEaiQEdXDimFn6UY8LmZ4Jt+LOYGnnOUctQYGtjLiklYPmobJ26u01MTWmUI49b6OcrrrKptDoYLjp1UVXEfKaszCjTBvD7stdSzDEIf8f6DKzD5buSEZpS/KOaeAYmPAgHI/HrkX1RCT0Bs</vt:lpwstr>
  </property>
  <property fmtid="{D5CDD505-2E9C-101B-9397-08002B2CF9AE}" pid="9" name="x1ye=103">
    <vt:lpwstr>QDaT+OXFBlcHW986fO+blvbS6UDw+NiShyiY+4nr0eWcpF4vvZBZgpyMd/T5hLgrGlD91LwBJ2XHdhTNSKxWgp+u2FVGKMGQeoTaCeUs9C4EGdLLfRFDap+/P2EmkB3nGQUKWwPBLpC4he+6Bd8kknvmCQVAWNSAAkJo55ewo7TWpe7iAzsPscX6MNUspXR/KYi72Q73w28LVvNPpGX1IyxP6Edw12HmJ4T9sWcxXmdLuobojCmXh8eTYmZqt/S</vt:lpwstr>
  </property>
  <property fmtid="{D5CDD505-2E9C-101B-9397-08002B2CF9AE}" pid="10" name="x1ye=104">
    <vt:lpwstr>OnywlzYz9Q4SVwIueKuqpJUi8KbTfHkMWwNLc8whi6/YW788EbyR4976LZg/3WUXNeisUDF3cRwXOACRgxHqrtewBvJ0nSDthXGqhbpW+Q3rIqjx86H7C8CNo2QW6VfCO8TnwrA17r4xHiVxSKu4B6u5izcC7QoztVrsaHtSvW8ikFx5t6/KXg72vhtp4d03lgb8K1JV333h1YgsqaVD9uI4lGHhHzCCpmKHPiuWidwqjbcmMUip7sdrH3n4OQY</vt:lpwstr>
  </property>
  <property fmtid="{D5CDD505-2E9C-101B-9397-08002B2CF9AE}" pid="11" name="x1ye=105">
    <vt:lpwstr>OC2hXtbnMijpOKig1/DIdoGZGinyk0tDByKPQs1G88bRhEWCH7FGdn46a9CZadPGm8h73xxGXvfvY2yWno4FBd3mSfgrUQALakbuO9YxcScwBzKFI5wcxW/DmWb0EtVDhbEhukn5sXBDs5+Av3WzynFysGMhcuuieqrn1SI8BVG8IPyW+MsjuoBAs5+Tdv0M/QN4uzAEJtAKNvOCW9dHNJLc2AGfHHH06FO0Seuz7QU7Yp0qtnCcP7VJ/UB5/Gh</vt:lpwstr>
  </property>
  <property fmtid="{D5CDD505-2E9C-101B-9397-08002B2CF9AE}" pid="12" name="x1ye=106">
    <vt:lpwstr>C+UA5GHFR1UC2yZuAsT/17pFpKZPewzLHfslrnPk9+2UAHQ/dJZSn1j7uDQsE7AONu34SJbgqnpXnM/oQNz8nu+hJ/hmdbEmEnwlJY8z4AP7xxOmdwNBSoJzVC+4pJDjZxdMQ61plOgjSHEchQGXPNeFbY5TOY+Fxj/W+CcVvBVRuXM1791sbTE3k4Q8iS3G4hi3CrvKdaBhUydfaOYOSVRp54UpXgPB8aFRnxFzMfBiqdJ7YeUl866gmiDGN3s</vt:lpwstr>
  </property>
  <property fmtid="{D5CDD505-2E9C-101B-9397-08002B2CF9AE}" pid="13" name="x1ye=107">
    <vt:lpwstr>g/uBGeV57uWrMpxVmlwd89NlHQ9eBT6vHSJeO+GP2frT3E0w+BIT9dEJJZHVWAYgPhqSbRBfioiaVmUDAPXd1PyAEsjaO9qqJ4NgHDwCgz7pCAYn+jveDihdG07Y9rInL4hOKVNgwOT+W1uJ4xog8CccDbDttflxIOeizBORrjXo7KQAasomtAqDTbleQOCVdS/TdM2Abq8qVMEgvJj+OICyiJgBqBaLrC9R2nHBRDIyDSuunLybZgxEC+nCemy</vt:lpwstr>
  </property>
  <property fmtid="{D5CDD505-2E9C-101B-9397-08002B2CF9AE}" pid="14" name="x1ye=108">
    <vt:lpwstr>JzGJnRMM2EiyLjSuRGiky4/71fB+YdXGoyH1o0emJLWra2pQNRnhepczxOx7URgX1MS+f6H+wp/OABdtRGCPNWAGbbCyGfcdcb/D17wSy6ZIY/ziFnPDhy8eIIZsjBWtm29yl6PVfAqaDnmst2mby5WE4VwZdaLMZIAmI+eF3JJTn5A91O2wgjrHo9Y5P5FGffz666cGX5Y8mJOqLynub1GEDH7JmV9eBcss597R3OHRz+lLd6Jkod02XqZ/aaT</vt:lpwstr>
  </property>
  <property fmtid="{D5CDD505-2E9C-101B-9397-08002B2CF9AE}" pid="15" name="x1ye=109">
    <vt:lpwstr>p0wR+iFv+4MTHxYnmXMoTQOEQbDWTQo2Y0gdL2RbwuyuW7FLQo3Pm3ewYfs+MVsvQlIxIhpX5jlA6MHZdAlTUAO59s38HEOB8wif3IQWmNZuXME51gl+xmOZJNIN76KiID4Rrbi6SN40qlK4r2vzLiVSeEqzaWYEvMMSyyJHe33P6y+XdJ0OScNwx/ZBzlA0yoR/ovSEljks7dNzoojiZRAPk7+BXsVKOOfsFefRG793K8jojDzFk3YtzMq5ihG</vt:lpwstr>
  </property>
  <property fmtid="{D5CDD505-2E9C-101B-9397-08002B2CF9AE}" pid="16" name="x1ye=11">
    <vt:lpwstr>ttRH//9R00HcsHFGXZEZAK1Z5xUuBoNaOyb6KAUxp0jkGSZhTIyUxxWP3pFXA/qykB3RNICET8yJH6+pOGnueVwTPmPBbKJwPbueFhDtik1DSJcQw5PzWFY7wR28rGvJV6VIcnn5bf2YcUufQKMmjvvMaeVMvuuG1+oXtX6J5td2BvGS8US2ZqUa7+5uv9T3qXzFVkXpUJifKOm7nEKhAEImJHadYKXV8OgfzN0R6PJUPZ+XIAhI+qCC7HMLFI2</vt:lpwstr>
  </property>
  <property fmtid="{D5CDD505-2E9C-101B-9397-08002B2CF9AE}" pid="17" name="x1ye=110">
    <vt:lpwstr>1Uv40jP6zsZPKLhhXMP45xsG/LdOuNSqsct18K34G2ckF0w25xaym4u8c63e0oFPOEvaX6RxTaOUPtNbq4S0W1o/Gj25EPBxyToAZfr3FmcsG3uL6aDxeLXWzc0k9RTFui4vm5sU5vmgF9HiwDlmjJ+5cKFkanBGkUSEmpnnz+sCKWJiqU75zzYXYqbNhojQg6d0wcnQqDig53pYrBiGMAczZh1qjMDZKF+8Ji1nbH0kidTSMnmxaE+EMYdBgNo</vt:lpwstr>
  </property>
  <property fmtid="{D5CDD505-2E9C-101B-9397-08002B2CF9AE}" pid="18" name="x1ye=111">
    <vt:lpwstr>lmE8ulPItDxWjOFaXs8k4E8s0ySi0ODETmf+3fPH+cXnghct4bpiUS7Scs9bYndPq2fcejHbQrf1PDkDvEVaoArX9zONrYPpsklqqHGQ/WZIbHXgWG3F4KEUXCkUWgwzeaOF+Ke7lQdcCTWxX/dsgROBQiAqsmCurTSkm3j9jEhoZalDqWMDvXrNfs4flMOTK0MF/iRuM3ATnDqylSTIFtmdYtuun6XvSoxMcmmI4ytq1Ewdkrq7vD71piSbBIJ</vt:lpwstr>
  </property>
  <property fmtid="{D5CDD505-2E9C-101B-9397-08002B2CF9AE}" pid="19" name="x1ye=112">
    <vt:lpwstr>7RqwPvgTf+WeLwXfZVKHyQAMuus0qXioWIzydDDAynaTxb0NV8kHTzh4Mh3N70m98ktkr6EOzUAiM0xSZFrzaQ1UWYgbuuCWo6Ic2E9QKLX+XWAmfwBePTKGHFkggyRxJyBt4eY0KtiaRyhsd9bDnMGrOcoyYpD0l3H3Sjz4+cFFQK39KMZ4vp6+e6jVqUnxmJhiYdY7oTkIl8j0T+K+pAl93gPZDZYJqNotEKklvVO0USsB7zdfi34kujh7D77</vt:lpwstr>
  </property>
  <property fmtid="{D5CDD505-2E9C-101B-9397-08002B2CF9AE}" pid="20" name="x1ye=113">
    <vt:lpwstr>76GCVYipMSMy3+qqzqnsntVeFNkvCsdA7DQBkJSvqreAhiA1BGY/qVdh7trwFSR9qdPPirYPCNaz89eWgD8z3G5nYMIYy2KYQk02V1f5zXzqcFnjMbux1AQAmp971hWXvpl4odJgY7TEf1rIevB+slxJutYmbJ0xCthioIVQUxXuqIgJp/+S5sWhdEd/KO8tf1V/Ij+gBxui4HhMsLOLNTydejU3MZaJzpMbTWnaAOCEXuS9MKpAR6yOwwueHFO</vt:lpwstr>
  </property>
  <property fmtid="{D5CDD505-2E9C-101B-9397-08002B2CF9AE}" pid="21" name="x1ye=114">
    <vt:lpwstr>dq+cSDag8DkDRFpW04s5AkpbZLKM6e5kYIjwt70SXqZfjl+0+tM7l9ZKIIAxOsg7p83X14Kq6wQuv3FA6vsKJhY9H2clnthEoXSpGpbGw1fFBYW5g7cRTd2z6L03fQANWOV/a+3pIgyFQkSsGHvUagoH+UUfqKRw+zPFCkm03Irlk2Bx0dk/puuaXCAFny3Ib5uJY66GnPt53xSPbZ8Hc54jgJvcsi6u8R2o0lD6Iev90HCAFjzi6UZT0QMvyEL</vt:lpwstr>
  </property>
  <property fmtid="{D5CDD505-2E9C-101B-9397-08002B2CF9AE}" pid="22" name="x1ye=115">
    <vt:lpwstr>tPEBoz0CKdoDLyjsxBoS/BmXL9BjenOy7iGFbk2OzgO/1nTqOpZx+NMVQ9aLvm09uNQ2cs25o3pE6KKERybcOFYjd+fWEqUh3z/jGjQ8QQQGuk5dOFEFRNO0Ud9JHMvE4vfM61+UnYZk6d9dKnidUI20rJ8pngRtkM8bP0d4enYjrLrY/ilchd1hqfv/0rX9I1dQZFzyAc2m85FNzc8PTSUT9sCb446wfBP1y5pbK5Pfp4/nhTEZOdtUs/4Zylq</vt:lpwstr>
  </property>
  <property fmtid="{D5CDD505-2E9C-101B-9397-08002B2CF9AE}" pid="23" name="x1ye=116">
    <vt:lpwstr>giWjk0p3aTrewhhunHOzG7ihXCUKJjmTxx19gMHjEMlNGR39YNQElx4/fqBL5qnVKh1DCvbhQPxakimae9w3jfslJJQzfR1TmUb16DhI+iZa98hKWNcuCUssh0a0sus7OTC/Va29wmEh6OCe0JkXg2ULYOQngHn4Oo1P2KuhYnSwAAnyeSdWim2sbaNGbkyCNkk/moLSId5VGsYPidkj8xFcfGx1CX3trmehmfpaiIbEnKL4hAFh1af9eOQAhLA</vt:lpwstr>
  </property>
  <property fmtid="{D5CDD505-2E9C-101B-9397-08002B2CF9AE}" pid="24" name="x1ye=117">
    <vt:lpwstr>d0168g/BZ3FHvQ7u7hrsXO9HvS8ITObZLlzrnIiqdH1pMyeq1A2omWm0AiZ4GZGZh3jEpchJcbOmaZT53s/DC8djIiXtjpI4Wu2ew1CO8uCF0JMY8vGwskV9UjBN02jMVnSx7/L5wD4G1VVnrkh6h2jlccW09jrKS5QcqfcLDDa/kS/+IjDkCtQIzY08zqJ0iaGH5UTcXXqNLZAVGGLYkqwv3zzPV7crLBjk2fP98oA8Wuq3BqVNk0Zp3T4O0Rs</vt:lpwstr>
  </property>
  <property fmtid="{D5CDD505-2E9C-101B-9397-08002B2CF9AE}" pid="25" name="x1ye=118">
    <vt:lpwstr>NZzYY++jczuVFjKPtd7/gzbNN32ACVJ2/Tyt1M6H4/s2B+utYE+AbHVfg0Z9kPv8t5tPfIfyKdq2pRpZ70jRv3JIAhbBHLm6pJh1Zi0hI/nIuS+flpQLgoiRmqNnWhJc8+N4ejYAcrqikt/wytZEPRrWpaPgh1sB0PFmRch8kYJA/ke1rmPV+1EeqzUZQWDZJCPA83hSJioGMRGKbBK9VO4Utm/Xlxi3LTuNxKZwU0blp1HjiAOEnT6UN/SmrVB</vt:lpwstr>
  </property>
  <property fmtid="{D5CDD505-2E9C-101B-9397-08002B2CF9AE}" pid="26" name="x1ye=119">
    <vt:lpwstr>NZ1YNRzOuWzlXL8pg6iYo1ZN49S25+7p7X229D5DmzSNPumRN9mb1UgXhxqI5+jOMi4I4+f1fkcFYwMKdT5IGwYuIfwdL4QiLACC1fEyk8tQgMGRwyeHC5Hhqf39IsyM1og7A2ju3qBa3F/x3ausv0ItZlBqqsspsd3GtqBKbj+N2G1wtl3pwscbf1wenHI9GxNuBTCsYAfrhCInM+V+VVPGjdzrgnqZ8RGo4tipdjdtIX2jTm8SX9Ht/5riNId</vt:lpwstr>
  </property>
  <property fmtid="{D5CDD505-2E9C-101B-9397-08002B2CF9AE}" pid="27" name="x1ye=12">
    <vt:lpwstr>T1i8lR+fJBCjuBMl5BPHO9z6EzyWsT8Ac2TsQOOvuDCJa3xrHLgYz+VscAAMJFoVdl41Xa84peVxVs8DY6/uosDHJv8YiWe41hGCA13M289ezXxf3cQ3ITOGjV7jnyOcE6hWzfn6oHTyxjoydt6aECto2vcdGMSkM5CsdkWIbq59k5tMhl/cAijNtBvXCR9bdeyQ4Ln58wHfknazBc67mgBhkiqjY4YacbN7dpCa8PIpuUm/FMnJPCEDuFY2Cjt</vt:lpwstr>
  </property>
  <property fmtid="{D5CDD505-2E9C-101B-9397-08002B2CF9AE}" pid="28" name="x1ye=120">
    <vt:lpwstr>PwM6t1PB6sZncZW3zlHiUtzyx89+LPyIsTwmqrKW8VG/YYv91HnBuGFiKxU6CODdHv0b6nSL/lDWB9Md+fRB9rsR8tchpq7Joi/qmo2ZZMHr1NDUErF9X9lUwVouYPCjMHpzgokbOu0n2E6HmwY0Cpq37VMaJZZRJ/7+vW+uxDyWYgUeloHQQ3jhULL7GQ1zobg/QaYqStfyzsuQDmT6UkKSLgMAACE0BA/0K64jBBcL35zvHqRJ06rViiBIl5H</vt:lpwstr>
  </property>
  <property fmtid="{D5CDD505-2E9C-101B-9397-08002B2CF9AE}" pid="29" name="x1ye=121">
    <vt:lpwstr>bDKJ8HHJEu/6eYYbtKEBypMfgPCVlwHnIHW3WlXapflwdopid8OOHRKvyjPdweMuTfpt0oJxU+yAAxWdz4VozyGZ1X3GaZPPAlWq6L2CTkdP5da8ps43NaZh/nzsQn4fnpajwlfKTZLxzHEpy24F8MacF3MK8Z8bfCg4oqJrKaNmm86U+A4xR6+qTVd/wj+mWH3Sty68KFEoR/bKR1rrHX0OMTUOx1izfqq5///4D+TlRUDh4AAA=</vt:lpwstr>
  </property>
  <property fmtid="{D5CDD505-2E9C-101B-9397-08002B2CF9AE}" pid="30" name="x1ye=13">
    <vt:lpwstr>yfe9XDQcBua18JaUjs6dKQFZaHHbR3Bxw43nguIoBgJ6oxQAeIDtbG7hQpJSQKq8gq/XYoJi8i7joZqG6WYG5Us6r3F23D3oqEvQ9rZlnWLCEbVZHLmofR9wNVClOVaTMvu7lzr56xaddE9oIWIEsAD21HxKv+r2CiDEX0tZVj++POieDk+eMJ2xqEUEs47yPdMkNjkrE53pPSftBDgfT9dYiuqAlvyuuTI+zM8SK6/cEA+ZwxYRkHoitGlJIRs</vt:lpwstr>
  </property>
  <property fmtid="{D5CDD505-2E9C-101B-9397-08002B2CF9AE}" pid="31" name="x1ye=14">
    <vt:lpwstr>oEia5Aa6UyNHyYYwT37h3x6TibuUYTmka17M3PWUp0bk4+m22Y2hyh8aKweluyWHgeTGxlgFNkfHYPBuPHVjthipNvJpAWOwD5Wgo5rhmIv2E4GErzlaZ4p1yIEKKe5OJzBR9xCev2IkVzDCI0a3fliKyVlufBqj8NnsOqniBZf1VFmL51b1o+ruxgp5Fd+Q1+gkqfILjoQIFDQXmHTtgnHZ3ICZo/SguV3p1K7BpNZoev3G+Ki3H3x473zG/Zc</vt:lpwstr>
  </property>
  <property fmtid="{D5CDD505-2E9C-101B-9397-08002B2CF9AE}" pid="32" name="x1ye=15">
    <vt:lpwstr>Dufn2Cd0Kzw5fkj0Gx9zqhbnEepK4V8sGEckqEwZVJnkypqw2CokjXbj+BgDFie33499oQ+XBEBTKfT/MXLXiERyaG0u76RULg2kA9/BxTqzEUX0TcgpkHHkx7OhZMGD2nPxsxR+mCtSDfwArbnl45ybruzTPLmL82nk3mA03RtefIWmwvkE52jqeHepHR62v6qyPJxNT35cXP0TXtxCCQMIUQt2kj8U2C6zvVzHOwTcgfPeP1CRPbw0CVMYWCP</vt:lpwstr>
  </property>
  <property fmtid="{D5CDD505-2E9C-101B-9397-08002B2CF9AE}" pid="33" name="x1ye=16">
    <vt:lpwstr>MomfNAQyJdHfsB/K1EHTEDAEgsxtR/nJo97HLED77t33JjLafI7vj7N8AydXwd/9JooDFPt+GP5EQawIgtRx4jNWdqH2hKQ5HC75gnLxWbi8Cpik0yRa/znL4sxzkKUR21bU2rH+7CbCStAE4Ojt9VQccapfTUn40M8W1otXPJtqIEq8NOEdUTtnmz36rNETe88cK7g+vcKL6hET01cj5/VnsPSGXTyNd8hwHAz5s4V337TK+lkUQ4QESqjGkMF</vt:lpwstr>
  </property>
  <property fmtid="{D5CDD505-2E9C-101B-9397-08002B2CF9AE}" pid="34" name="x1ye=17">
    <vt:lpwstr>91bW8irbuxagP39pVsKDZAS5uzRtDn0PZxrjYzoB9Y0swJvr8IiWNItLAW+ZiiooznWj4/OnrimqsMB8Sph1KhgA6Pf08XO6Dt/emqpBKqSFLpp1926jRgtfuu4sSf99NVSPxlyrwT//ECwWnKH2S+/HtnKKHLQif4DM8ww/hr2NIS/77XaVcq4xAXriY+BwhQugL68CSTVaOJaaH6F/yydSJERCauRuk1nscCltzPT8yBUmVptwuh5XZ61scqL</vt:lpwstr>
  </property>
  <property fmtid="{D5CDD505-2E9C-101B-9397-08002B2CF9AE}" pid="35" name="x1ye=18">
    <vt:lpwstr>/5d/1tfhfjp82qOA3rqO06bLBa30E2T+duz1GlF8RX+rya7xBvraByz2Xvp4HW4FgRuL0kIwX9Zt0d6lck9o8YnZyuAXCqMW1urhUMerHjMiomtZd6tSnqgHiirGBw4uMYAOBOtK/TKGEL55kexWCSTZHxhcUlgewpJkFgv00VO8xG7eMDI9wGhc3zZkTvaC09fLiwdKwbd7DP2M272iAm2EKh1XzJeyyqIl9RuhgwBL22Xi7TWzDMA3YtbkLmX</vt:lpwstr>
  </property>
  <property fmtid="{D5CDD505-2E9C-101B-9397-08002B2CF9AE}" pid="36" name="x1ye=19">
    <vt:lpwstr>N5KCF4Pw4W6XJTr9rsTyKuHTOvsCQOtWoZTclvjDnWe5C4q2iyFUQtzMsLCdPEwQs48qP2SGMw4cHISj/Ult/Jbkbd2LncrT0Fs1fkoODlT+U7JufOzKkwooenGP5+q7r5kKCZOWPcsOcBhfJrFdG9qQYmaw7FVVxGzryC4IzWwO+yRQ3HiT1Pew818NYF/q03xKiMvWewx9cAael0nKW3hmQ8wVq+XS89sKQXyC8XNOMLRm1oD63pt1OKA7TCv</vt:lpwstr>
  </property>
  <property fmtid="{D5CDD505-2E9C-101B-9397-08002B2CF9AE}" pid="37" name="x1ye=2">
    <vt:lpwstr>gCdi5q7149eNaCTQdJJurSPC8HKszQBY91YPj1hTkfI69H0UQrvp1Z3BuJJHcup82goO0nVfehNVfYz+XnEwc8Tn14psKguDLZYd3JWVZ9xxkwEmvyujYCzBzvmH2/guGpwwNwQlWKWvjKC0g0mEJUiAJPX49CLB6KBYd/66rTwDmczrh2o4+fajhiCeR4ZO7CEGcDgBNr8VhYoV+3T3H2nu5tpTJNSpZmQSEB8gNokaObISrV59BQScyUl8xj8</vt:lpwstr>
  </property>
  <property fmtid="{D5CDD505-2E9C-101B-9397-08002B2CF9AE}" pid="38" name="x1ye=20">
    <vt:lpwstr>yDrN3HpuazCbQ2KzaxsHnyQif2bmYZnmJTXbay0twdwOu8qLP8avtykisnb583VsW+tATvSVAX+ENZF7MXManWewxipWxAcEyZQfRtTCX0JtyfSQxKatyaCjBo6dg4cxE9Rb8Flx74/lDY3a/XCiZzFsaslgIegHXAau8F2KaCstTlJLb0UvK3i1JtontV5dAkrvp5kr2khjFNFW7UETPPx8oUq1m42izpLLKgg1yMnvkl2N+07RUFXz3v9xAQX</vt:lpwstr>
  </property>
  <property fmtid="{D5CDD505-2E9C-101B-9397-08002B2CF9AE}" pid="39" name="x1ye=21">
    <vt:lpwstr>rcetDoO7xSu3fGqjYSvJ11ZoX33mFn7YrW7+PtwRPMVUCeJeVPu+XN5B0r+CyN78MbBosWtQhqDJK2mSy7yBrwAwATnuY2mT1sYOo0URpagpMl5kpEEncL7ieqpQpVPAJ7WkPrKdhK5dKkQc+OLU3atdIq6rOsv08taYpoHrXl/bw60mmFP4CfgT1ofmEvapMRN1Y4ZALkeTcWLTlbNujzStp+UYpdqgaJ8g7hA/STSMEBsBbmLawVLJW/mFrWF</vt:lpwstr>
  </property>
  <property fmtid="{D5CDD505-2E9C-101B-9397-08002B2CF9AE}" pid="40" name="x1ye=22">
    <vt:lpwstr>aFeI2s7jdGhPCuhp3YcIdoDxZ/WBk8Yfe6W0ekaesl5QPYrKwZz4rXSGg9drrQ25eE1YzwG6hvkbW9fpMxY/1DdEE43qNb0g08SXodfWaYEsJycUfdVb6xHzOFyVE7i8t+o8IhUc0T+Wl/DCpnWjc2cvYFTa+qVaHw5uk5ICtcLutzbWti5E0J5Lh46Q+N3TYrIKcEu2X80g19BW1DOa6k9vL0JTL4DpAOxEooewK59bWEnNNFn8i1eDQkHMVtO</vt:lpwstr>
  </property>
  <property fmtid="{D5CDD505-2E9C-101B-9397-08002B2CF9AE}" pid="41" name="x1ye=23">
    <vt:lpwstr>fTn84iN+uTDC+DwJS30aIGPhPqcu9TEln3qCTbqyXEYadrFqcgxPWPpJz/cD1gYOgl8tVYuUc2BlVEQ3jbRXNP4CIxn049u0oLvwr0cJIX8s5F9BYDn2rm1JPhpeyQsEI348W/S3n+gwX6EdkoLan19AsB+cdK5O0zHUxgF/I/I9GPbopWGUoEd+7QJf1D/SReX2qBdoYt2HUKYjJPXY+uxKsRFkOtAkr6QHYlKi15mmT/GuPcajjO89e7YGXOd</vt:lpwstr>
  </property>
  <property fmtid="{D5CDD505-2E9C-101B-9397-08002B2CF9AE}" pid="42" name="x1ye=24">
    <vt:lpwstr>VRk/+57OLeV25LcPAWGYZUugaiSjTUvzXxhQ/IQr4QicNnNZhEKWiIdDBR6CXAYOv45cnPJnWuYV/DZYBxY0ySeGsxbpi0e30HOQS3GoqB3OWcwrarFhzzB6ygK/xANNJKt9xIrhWpH7AvZ+Mc+ts7Fe4PMFjbfkpjhT/CIVMQKoz/JBZ05FnS2n+lE6/fjO1mHE2sPPMWmLxy1lJe9oWOD5vx2JZrZ6DAZouV9S+rbsW7fwEFxR1/Hd882ZPeE</vt:lpwstr>
  </property>
  <property fmtid="{D5CDD505-2E9C-101B-9397-08002B2CF9AE}" pid="43" name="x1ye=25">
    <vt:lpwstr>GKDXmxNj8ploIHd0er8kCFx0zkMzqGgF2zqWCvJLNl/g+w+LXgo1+FSlak6+jrZ6uYV0HfipLCHaHnT2YLVAN6KPfLADYqn1zd1pQID2hhZ4+Sfq8mz9dgSK/ZitA0BKuYzRZhRAtHnVuroXsV1zFuBZ6EusxPSLp4WgjISKFmyUbGiDjBAW8R+lc8ghxdHU7zwilPwmsXf0zVelc6wnz/cZrQk2hLDxj7WKGIw5C3LC8FRhtD1BvCJShGJHJl8</vt:lpwstr>
  </property>
  <property fmtid="{D5CDD505-2E9C-101B-9397-08002B2CF9AE}" pid="44" name="x1ye=26">
    <vt:lpwstr>6Xzd5HogCDx/AwW/DuWPmKiqVMGnLRnNVxULusSjLLPI384gv88dslAoDLY8YeevdKoRpsu8cArIXwTlOIvvAh2jJjIr4YvvGceIcUTpd3H8Im4Jj3SbK0Jbx1upwQ4/1w4meb6gT5W+AomQCVQSUbQNUb5SVoZBFfsny9MR+dSSVIo7X5lZbG6FjFNCyv+wvmL7mhEyi5AzbNSsZHOy8bCpcHYKW0Bl5xxh2VPdB8P8B0JxC5z+xH5leTx5+VK</vt:lpwstr>
  </property>
  <property fmtid="{D5CDD505-2E9C-101B-9397-08002B2CF9AE}" pid="45" name="x1ye=27">
    <vt:lpwstr>JYUvK5qvHUfUYUEl82OXKbWRiHk6DgwQ8Gml2KAaJvtkNQE+UQVP+7Otbh5hGc34R9AU6zV/sW7ALYwPcqFNHEdB1x+GJ0CiZgE3uw3T6G6hg6eJUa1+FcksT58Kgliv5pXfPZNBRS2lp7kqKuoSOdlnOg20H2AHLer2qy3DkW07unfidvbloa4fm0q9fN+oHbeve3bz059OTV3V4+vfX0Qm1gcyp8j/pb4nXfw1BC0pem+ZbtnkQvxzcqpKqpi</vt:lpwstr>
  </property>
  <property fmtid="{D5CDD505-2E9C-101B-9397-08002B2CF9AE}" pid="46" name="x1ye=28">
    <vt:lpwstr>MaynUadqaFKTykKAaV08yEf8bAhX0eaFnz8eqbUT69KrL8+IcO5AnTf/UplJiURjwdLqB01JsHNtiYSDgzY19PkCILFITH1m2v5clPqRl3Pl7IOtxLbL3ZwMjZuvd80PPI3U1f44Taog5V9J3998igmjPVup92A41kb1kO9dUK0xi/mgH6vXf/24H5WTZ7DBgWvzs7cOkSUliWSP6+SZqmAwirCN4Aboi/uiX9drKsFrrLMlCu8/mezDkERj/0b</vt:lpwstr>
  </property>
  <property fmtid="{D5CDD505-2E9C-101B-9397-08002B2CF9AE}" pid="47" name="x1ye=29">
    <vt:lpwstr>qbeXYizIXFgKyt9O85jcV2uk5XIWDEzMWxnCnoRZZRxnvwswVJhm1pC4HA+7tlKco9raybo0c+2LNlzSNamdKw0bma8R8XxkeASdfvyyUPkGxwSKnxnpcscDxyYHvvZUPkpVF3gbC7A87X+MhDPn61xPFDkTroceiTtMhubtMUuf8goM2mleDG5nHzNmnUMeix194phIjsJZMvVmCb6kMpvO8vrNlBHWA1u8+fnrldd+PB/SElKF/q/OhdoRkiu</vt:lpwstr>
  </property>
  <property fmtid="{D5CDD505-2E9C-101B-9397-08002B2CF9AE}" pid="48" name="x1ye=3">
    <vt:lpwstr>pBZ43MQg4wLhvvC57frfrXYTR5Pl+HL042t1FryOWOuCTFUb2IyyzN7ox17Npf9g8093UYdI+ckOfjIdrdNl8NosSSfc0UOQ/6Ecc7Whsb86jrn+jfcYGkJZ0xw6wqIne74uiJbj+qdVgU7qDl8oME22UZIDZH9ue2dF2CJ/pxGPvtBtcRh/hW+b67NrzRx+ec3YhcaHtlEB4vKX0DTPrkF2uicbCfID/fSN+m73uCLLwrRRrlSh8wUb0PEJ+NX</vt:lpwstr>
  </property>
  <property fmtid="{D5CDD505-2E9C-101B-9397-08002B2CF9AE}" pid="49" name="x1ye=30">
    <vt:lpwstr>Y/cszcVwE8EZXaWv2srWKBmZ9dVw55dq9SdRykTcV0yS8J25wk+cgvMVv3172H77NrGSEjlsGzP+ZxaTLSql2QRPJ3D2PD5DXEEqGPRo5MLBMecctR3HMyQ/szMfznNry6IVpl6Hd4EZuBR2jVEw/UIXaRWn999HdcWdg4QaPLNTn3QwJ8e0O8RLUOEovf4C627prdAI+deoqcYKaO5KHkPXH1VWnowER4CyYD8aBjkAhC66SK8cpOkNBt8U3Hd</vt:lpwstr>
  </property>
  <property fmtid="{D5CDD505-2E9C-101B-9397-08002B2CF9AE}" pid="50" name="x1ye=31">
    <vt:lpwstr>GdNJ4ohyE/pMZMo1J/C4RfGG3gUWbXp9QziyWgwSdCFrcIGbnDIEA7kcagGSXmGCrH7IfF5FhJ054ch6cw7lWvckNAy967hpl5FjjGn2dlF8T436bIR/nr0XR6VsEN/Desx51SGdT7BA07ioSw3Hm0Qq178Rz5T0aAzEzg5hQK/EZ4b1ZI5UqSUs4gT4tiExTHFPX0GS2YDAut6zAJ0wTjwpY//OpngyPToKfD2RPw1zNkUf7Yx/hZtRp7PjVTt</vt:lpwstr>
  </property>
  <property fmtid="{D5CDD505-2E9C-101B-9397-08002B2CF9AE}" pid="51" name="x1ye=32">
    <vt:lpwstr>C69geeahMEyaEISU9Zj6DX5C11AmtSHW9I2/Dki0mLZR2+2J0IPqAhzESFA4890FNw9as6Dz27T6pKKK1+nCmPbbOTGmd3kJ2c0adH+GGMgiy0CUWCA5zd6AMetST0aBqMtc6IjpfJ7YnFzaCrWwlv3QAxuet6xreAG9d+0cmmVFq8vPj6oVRI++h435ZXWjb9GuKfVB90SOB8L3u5MfXyzfdeE4Nl0Mu/v4PB12ufweq8yXtSObjWn1hYtAS/R</vt:lpwstr>
  </property>
  <property fmtid="{D5CDD505-2E9C-101B-9397-08002B2CF9AE}" pid="52" name="x1ye=33">
    <vt:lpwstr>bL0ELGZ3rb6fi2V0c8W6fJScisgyMN7W73f0GMpTwZfgXP3adFeaGJ1sBI3LHHw/za9w6kZKOMKbM9HikEqDOj9Fk8Wsh25fZYa6WVwMtH3kjvkn1gzrxu0vcYPvPby4yQZITWh2svVZTBRy6rZCtCfYOUNIEo3i9YL1UWY6GNu1SF/KtTCC7BuFjraHzl4GS6BuSGQGn48N7Ksol7kAkE37uJOLEljIPXeWWFaIcR+o/RGxt/6/2JYef6l3scu</vt:lpwstr>
  </property>
  <property fmtid="{D5CDD505-2E9C-101B-9397-08002B2CF9AE}" pid="53" name="x1ye=34">
    <vt:lpwstr>HZnjBD3q30bWtMYt2U5L50YD9z6S8bjoWgss1Dia35wmBnKBHUvkV/YNS1jOnqY1/Qt8PzaegR0UVUJgLDcsaOgRSty0rgQfhIZbr4p+CN233NX6qVpfVJh3I4EDKHr+XTF7+EElaJRNRO1ZBcbJGOqL9ExFDEuoSE3SZCc8S+eOHpuESd+cTsNzj3TRRnIIg8TdqMdkkWgdHK+DyBusP5xzcGYzPrBDqM5smFqA/G09Dm5y7owG2jw8tW8qICX</vt:lpwstr>
  </property>
  <property fmtid="{D5CDD505-2E9C-101B-9397-08002B2CF9AE}" pid="54" name="x1ye=35">
    <vt:lpwstr>R2NL5TA28FQM3Z20I+yfTuS589SKrdJIDR9NT7Mt7bLzYC4Ady5nBXhD4yWSc3KDniPHGEeMOXBMAHT7bCPGT6YsaGewdyMotGG1ZECh06Wfh4HqW4TsdpQ1ILbFZet4WnqQ0JHE+7RL/wwhJ0BVMun3bIs6W8hxx0AI7X9hBTq4U0XGmvN9XOtAq/bdCs1yyWJI68/sD0OKu9Mj2y9H9iMUKbyJJV8wGesS+n2sOAkzLBKxP0JymgGvfwDamy4</vt:lpwstr>
  </property>
  <property fmtid="{D5CDD505-2E9C-101B-9397-08002B2CF9AE}" pid="55" name="x1ye=36">
    <vt:lpwstr>eoiuMgH/pMyD1/PJXrJroWdpr+Djtz6AzJ/SjpqjnAVNa3RTxAuKhZ1elGzT4vGzt7LHOdKJNNaPDSeaco+rwXWN95igpv4Ei6CYoH8jReh1Ik4/QpcG263gF9123xku4CgDRaFZac3uP+GLo+j5jalpSsrC3nTyMxLnts6fvsWwtcTAM5F7hkhLUh+kVAgCNM0zGswffJN3bwHuxYffr/OOl5Zpg37DQH+k1JiFlgX9v3Fw2bVfAdf7DPM3mPF</vt:lpwstr>
  </property>
  <property fmtid="{D5CDD505-2E9C-101B-9397-08002B2CF9AE}" pid="56" name="x1ye=37">
    <vt:lpwstr>lTWv+fm7zY0C3Aon8uLGWoKJ4aZwfdq8pGxGcafnVCWEUi8p0Ua1dKGsHxPkgGPsQxucdXLTzQj3yhIugFMVhRtB3RCUPLGLwYFHbSUEoCBh8qFMVx5outufHMX2SJ/AuM2tcD4ATsBy05sRG05jFaHphIuyKfaTeElAjKOguHC+KHWnh7qWgnF+8S5iuuL4zqKx4DDGb6JhxYRqEm3dqc/LaxvzkVuqzMWwG/0uUH3ZsemD6DTbNaXoLCLVyZ1</vt:lpwstr>
  </property>
  <property fmtid="{D5CDD505-2E9C-101B-9397-08002B2CF9AE}" pid="57" name="x1ye=38">
    <vt:lpwstr>U1dh8K3L/13pTfMnEfxKFbnIifjHFm6AgXYVoyrhmF3aFUpB1zR86sr2c1Rh/0pHxWHY+NhJweGHKNvd7QwhHDv5RT2xxov5+GRtQtVBRyqJrtubJa29bgUCbc6xIkIRzZuRPsBVnM6/GBtBdTm2mwZjAdMI5lCxqDklzt+coTRAJxzmGEbwCD+Zba5w3X3LU+wVC5/ilYhnffIV3MH2thkMZXUkCKPp+JpZkc7MZ7QiBOc9do22Ac7F/N63bZj</vt:lpwstr>
  </property>
  <property fmtid="{D5CDD505-2E9C-101B-9397-08002B2CF9AE}" pid="58" name="x1ye=39">
    <vt:lpwstr>oULi3bQfTE5vtMlwItw9YHIg0hOlVHnF3zgRSmi6rBBdhC7Z9ofpYDCeZCWGCEOwKkTcaRsAy+P9Oxb+lcu/YeeHPFSrTTFgL1qLhO/wXRohO2GZfGAl+2Vv5izcl3V4mnqGrM+zz9phG2SoIkUByGMMOvBnQYCfKJF4EIf5Cr4jnGmSogtqqOhB3u0RJWTzWp0Wu9v/IuEUIgOKC33XfcRD1xD61SaSDs+hJl8JpV0zKUoF51iJ4SgrmPiO+qX</vt:lpwstr>
  </property>
  <property fmtid="{D5CDD505-2E9C-101B-9397-08002B2CF9AE}" pid="59" name="x1ye=4">
    <vt:lpwstr>IXlYkcGYSXABXw2akZ4h2YpmVUs6eqvqEEPfWyanUPF9UUzuEpEKU91QOm9lqNE8H7TNiesYma/mlWlwnscJp0TcNayNN1n6NFQMVkbHcrYD+ECK9vbKDAihJSou+wTopMljhstr7+IN4WCZusc2NJ1S51Cd25aWkPoXapzki2vJoAS0S8oNRYNjzuE1uFwk4+PypHHIzLpguiqBwh0h7Z7lyoGv0yW1XJFfiRKCIjUweS0j7x2Jt+CiLmFJfZi</vt:lpwstr>
  </property>
  <property fmtid="{D5CDD505-2E9C-101B-9397-08002B2CF9AE}" pid="60" name="x1ye=40">
    <vt:lpwstr>ciVzOAi4pBedy1BbqWMI3UKWmBWIETrNoFX4hofcvkHsNUa+IRGojSrLZfAvUYiTS/CvPPWg93V5MmYblXhLLFMdUKg/+jey5s12/IAH+d3lueJjvk37fZEf0wE01ZbVZwId8yvYSnA901b51OdsF63OjPA3D8pTuXngFjTcrpOCCtl4sK3m3fMz4d+fjw0aqGUGN3SELCdzYLkx+DmJ8YerRrgFu2F5NOA6BXW4/ZWv/n7iIlRtgfab+yNCNmS</vt:lpwstr>
  </property>
  <property fmtid="{D5CDD505-2E9C-101B-9397-08002B2CF9AE}" pid="61" name="x1ye=41">
    <vt:lpwstr>2SygXBsVfZdFLUY6l4vMzf31YdexMEucJ8O8t5X8EiJhgHRtUCHV9pRUsc3pEEulDJRr2cfSWBXw/VvXyMfgK64wlylll5tkcnXnwnl0QHnLDyQ+kzGvmPFm9rBt4QwNhvxTq5tsiq+Cg7tOgOQ+eRVRkPKX8ouenGx22SRVPmGURpjGhFGhKhv24XFOnKXtQ84fC9oG5aWScEX0OjwGfE8ekMIymVi2GT7ajKpgU3Hd6PffzcAJjM974quaez9</vt:lpwstr>
  </property>
  <property fmtid="{D5CDD505-2E9C-101B-9397-08002B2CF9AE}" pid="62" name="x1ye=42">
    <vt:lpwstr>X8cstOlNrT90/AXE48VxCzwOq62tnAbkfvOeQ5LFmGYy5uNuCznBN/Sa7YPq9SfQALAe2xWqC5oCwuy8ukb8slMJRbD8s3P56l6ALQUzPqNLeQUE9Ihz5BdI7Qr1kfaJ15+fDRXy0lfGUY8cC4s/Vh5Bj8piPFmS2W5XXSe1jCZAZo7xt7F3ZMbcjbn4wDKzlyxtR0+aDCjfruo5UaOAbfl4krf4eklXnsVm/RDfmNg03zP1+IY4tWTs79mtp1i</vt:lpwstr>
  </property>
  <property fmtid="{D5CDD505-2E9C-101B-9397-08002B2CF9AE}" pid="63" name="x1ye=43">
    <vt:lpwstr>9JvttnBIsAhIZtlFSxGY8S9DdJszSmhtxp06se00UC4EhQGbfSx3ggrp/8u+4QdqpfrbPvu0MowWzByX+2/nF8d8ey/4bEidkzNSE0ITpG7dZY1FPFYi/B7GKNWTwb0RMqa0ZfsnXFAdMuSGlUVv1oqA8BVpgHFvhuXx1BA96Buxpe8Mr4l3VdMEz17kjuPRquZ/qQI2cHhGznknkEof8BiYdslRneaxO5f6uQ0yumbCqJ9Da4FXP/Y4BfvTYp/</vt:lpwstr>
  </property>
  <property fmtid="{D5CDD505-2E9C-101B-9397-08002B2CF9AE}" pid="64" name="x1ye=44">
    <vt:lpwstr>MPwmvP2s1CK0WCQtDfjKl7s5jDXZ3vkXTrgyBk+lKYEvnMPYHgWzYxHGTE/MW19IsIee77gLyB9MaXBJkwIJXx8KOMnRjMnlbIFbHmCmDo+alSNU1k4G2jw2yDRrDjKk2YDh54Q08m72MF4d457HNCxBC+IwZ9btu+RU7qpR6lYBPIwSkLMsCuT8rjZu2ikWk3Vu6+S4bwUhDiTQxIWIz0/lvATlhmflGxVnI47R5qmeJiyRBlAWSgXKvZ8goqw</vt:lpwstr>
  </property>
  <property fmtid="{D5CDD505-2E9C-101B-9397-08002B2CF9AE}" pid="65" name="x1ye=45">
    <vt:lpwstr>NmHwrrFYHvVUDr+t08LqbdciGJfNm7Im88vGJ6OZ3hGnZ8ml1CQ+J4CjN/DlMywmbZtofN/t87HZYVOrr2aXdgNhYRthjYgmgEyIMcShNWa5UMXXl5G6EfLg4u56HxEYPSxnpDu28jHSQGb5XMdShA+hx8u3GY5YR7T26WDE83GDLtD5emtwiyFkKjl0wh7v0L8aDsOGoAnRRQyhIGJVWWQ3SvRh99nr5mEZZ9RS+HEshbWLO8Q0/Mzpzc/Bh6r</vt:lpwstr>
  </property>
  <property fmtid="{D5CDD505-2E9C-101B-9397-08002B2CF9AE}" pid="66" name="x1ye=46">
    <vt:lpwstr>rAtDySE6NAlomxCg7smvYcd9PiC8Ax4f4FDNuBYCAbVJApOUaOo2XBrXhLPJSqtqqhLFQQMmZ0yjqO3WaSrDt4Va1NbOs4dDdiLV4g0iz3xo/Wi86jmUk+UHXn9XeCTEaqdRxf4Tiibx0H18NPHq0flaCMFv3AAaU2TDx+PesRRsc+J6bZuZWyVR2HHeBFWp2rj31tMYCevoSroTptYiiAulx4sFuARjzUkgrnD31EtsZO/BqmAFy7yaFTmytzO</vt:lpwstr>
  </property>
  <property fmtid="{D5CDD505-2E9C-101B-9397-08002B2CF9AE}" pid="67" name="x1ye=47">
    <vt:lpwstr>PGLRKLQOooMLHJYBF+Wlh9jSni4AH4iDRs0CBhk0uobd5H2ygJ5q+Daz8VwaFAeT2Zk1Ht1PUv9r5/nGaEkVrgT6EddTuB3bZCTMAMiXajo+u7ATy4wuN3xVr8aB9V5ZMK4zsMTS+Nx5lMjtEH5BV5KEGSxvHKWZSbOFAZmdJnNqWrpyTeeh7baNVNUGO6tmW7rw8I1os+vdpSWCIvz9WXBqpI+7AEh1aCq4aIsqkKNvs7VGomtE/grk2wwVdjn</vt:lpwstr>
  </property>
  <property fmtid="{D5CDD505-2E9C-101B-9397-08002B2CF9AE}" pid="68" name="x1ye=48">
    <vt:lpwstr>L0sl9A4XCRwhUvv9CcEpGpSeSnt8/EKfOLJ2utXbe9mKTwbuB0TInm5LreoqUa9qQ/0hmx+5B5G7atytNrdMtNMdJg8bQix5H6FBxbJMwaH9OiBC704X0yPG5axAfGqTA4zuCzwhYRySdqzzbfKZb0Gz1FGJELBxapS8be3o8yEq62LDg6A3bYTqSdSPflqY1ppKv7dJo1Tmd4rxcbKNFmyypqg9OarfxaM6z2wIZycbwU4QditYo7AXu3KV2lv</vt:lpwstr>
  </property>
  <property fmtid="{D5CDD505-2E9C-101B-9397-08002B2CF9AE}" pid="69" name="x1ye=49">
    <vt:lpwstr>oqBG1bJ4rxwahQVaH4Y6vxC6khlpXmNCe3YC3Rr9+fwSNLJdoIMb23HSMwujF2LQ9P+MKnsgVoOn/1yIxnrCfc5xItox95tR0sstdpvLjZxnoaMdACD510y588JDpqgnb4F7oveGzWX3vbW39FdNe0yIyp7Vw4tUj3s6aKWMmls0V8YPuauZa00jayOgdJ78slKylxmdAnUpk2ZgEKUJouHSRaYGWKzet3Qc22yKNhoVv+mbb4a8aCw8GuXLUcY</vt:lpwstr>
  </property>
  <property fmtid="{D5CDD505-2E9C-101B-9397-08002B2CF9AE}" pid="70" name="x1ye=5">
    <vt:lpwstr>rLJgDTUyClGKCj37e2O7RfTBYb3p736UjAxQ4oAiWJtoNeWiGFJ8awKeRYICTMZMEEvFFkfALvaqeLdrRYCFXuh1iG+Tn8bC9XqtI5S2tq5RfU0tDAOH5hp/ErfozSUvFOmR/Wkmit6ohtTTu3K1Gq8gB2b3zZfZ3D5mGpjyU+0BSVrkcIeLG0PSRKpHTmwPg1liZFbV6UFc7GAHKWyndaiZ45V3z5NL+x+ZtiM0FFDfnMuRJEeoN5jEvYUF9NB</vt:lpwstr>
  </property>
  <property fmtid="{D5CDD505-2E9C-101B-9397-08002B2CF9AE}" pid="71" name="x1ye=50">
    <vt:lpwstr>zbPUE0Ch/La/xdiNTRfCePNMFu0yV1NoUNDsuPFnfoweMYqRUMFmOXbft26wfS8Pnp5SQ5yVAreu5BBV12ipNimJX3HOG0I8Qc7HXfyskY0/VCXCmDm7m5SvCcFINuNAvJqCnh/q9LPbgh8bXOUxfk+WRIemmLE+LlUjB+VCzbo/3JQlyKormkA0c4qUOZUW0vW8CoBMlx9iVBzQaPLdlLlc+D/TykaD4vAkjrM0hM7NQLsio/H1vrQuWREd02h</vt:lpwstr>
  </property>
  <property fmtid="{D5CDD505-2E9C-101B-9397-08002B2CF9AE}" pid="72" name="x1ye=51">
    <vt:lpwstr>uo0a+rCYiQo3FBbCLO4/P7OwvU5lnHD680+uoSC3kY3ZlJQwx4w+xEmIQTGL1kOTH4VccrG97W+jPFynS7LkFXT8yqZOvj3aOUH7VMs9Nrsb9ybZ4OKfeiXhY98C4dpZUgMjRXeFOI0IxhZrVkFc+Ody+WOPjFbA9xSPxpo8OIP4BFpst67sUyKS3WF/yKJFOjhT0pjAhZl6kcTkxAU6GEcR5APud7RZHFv96dj8vBW1sWazHV47vToGZORR5ra</vt:lpwstr>
  </property>
  <property fmtid="{D5CDD505-2E9C-101B-9397-08002B2CF9AE}" pid="73" name="x1ye=52">
    <vt:lpwstr>vwodfSucoO7ykCXT6FFWdmVj/U3+IvRiIamn67SVZb0vk+s4FRQ3q3sXc8Li9UBmelq86VyWIRgaK6404zUhff5mdOVoz/2FM5iFHMS1fcw2znkhTZoSH5rtBH8MEOmtxvlmZDjsflmZ/NjNBKSv4EC/gArtMftMuShWGRF+VnjiEUplQwIkUE4fzG/w0ZLHcq4g3q9mJNMhKtEuZ6IRFCQDfdV4MzDdIcJI9ufhh+1UTrNCHu9ZFy/vXiBJp+7</vt:lpwstr>
  </property>
  <property fmtid="{D5CDD505-2E9C-101B-9397-08002B2CF9AE}" pid="74" name="x1ye=53">
    <vt:lpwstr>2nbqdYjd42DYrPmCOBUB6CGrHjY85/eintqDRl/bh2yYInV3plHify4Qb0233+k02eF8XmngH4JVecpvezsVsv/rsfeCCtZwhkjTTyWdGWMvsibrgVHcJ8zu36tZ/+fNgXnC04THc+WL+CgF48sWzkoJZt0eWLcDW8KvCBGdgOuMW3kPSwhyJ1BG6pNH7i8tPg4ZdOBnPKfE+S4PO74EMgLVb1ztWHwCec3f2dy0dFHb9W+HBcpnLnkrKNgVKsT</vt:lpwstr>
  </property>
  <property fmtid="{D5CDD505-2E9C-101B-9397-08002B2CF9AE}" pid="75" name="x1ye=54">
    <vt:lpwstr>IHYTrQkPj5PnHpvPOEmNhRZxVkZo//3B++hJhRUa20z4Q7htEcu5pplrptXvgdaHQaX3K18TmKJarhJwBxIb0Jix9m1ah6t04DHZ52uBtc92uBOVBJq+Kod7K/ZbqBfVyPLAQFUgsdc15WSsoDOmu8RZxGlUkDoMYdMbqyXXaDaIKb8b7d9JL0TkDvrR2g+mVISqCOGvLp+PJiycdIemFG1e3mMwL6zZ4XF0yhQHUoXSiu6fxcEwpvFNxwwNHTP</vt:lpwstr>
  </property>
  <property fmtid="{D5CDD505-2E9C-101B-9397-08002B2CF9AE}" pid="76" name="x1ye=55">
    <vt:lpwstr>ZQ4pUqiQcQZ/TI0ydyRQgNDVjjeQZB9bG3shmI4LaVKefyy8xTvmeMnWb+48ltv3PDTEnCz8LfcoMbtAFx+p1ISY+jnE7d5LE2Ty+BNbxucjhGh0opNAxfGyXx/TmXvtEWUPr7VU//vCtaxWSgl94vfTPsCI7z4E+Qfd/v89ve9DVh0kQX5ypV9hpeZYchmY7/wgy7+w9vsKZNQPUfFuAZNYVmggG1vo165YANP+ZCz+HgkO9CjN/drh4Y6Nf08</vt:lpwstr>
  </property>
  <property fmtid="{D5CDD505-2E9C-101B-9397-08002B2CF9AE}" pid="77" name="x1ye=56">
    <vt:lpwstr>2nPRvSw/fGrPwNtcPDpQIDSRDg/qoEp0YbLU6BZZ1bJGlMUy9BXSeeajHRb52GmiLUhsyrHpDV/+MsdSEuimHl8WGygTb5MqrHRn4J18ar4BUAD4EYl0uOXMVneyIH6dGiXOYpmT2QWiZWqRh2saNQnQX6zrvAFKvB5M3uINqvwT5p+S+hpTj1JyexlXqM6A32xj+21IVy8TpUr429SjOojAi3F27l0fjpi+M/1LUEhCMkETfyfm4wOGyVWZxeP</vt:lpwstr>
  </property>
  <property fmtid="{D5CDD505-2E9C-101B-9397-08002B2CF9AE}" pid="78" name="x1ye=57">
    <vt:lpwstr>6QOobTjmWRr59FZebEPxWYT/NGDZ3EDVpoQaYDS6InDRQ7RUx0P7qC3V8XrnvJ+zOscNi+/dgyePFelzsejTvdQ/DQV6bIOH4zC0oyxlKR+Av8/L+Tq1XptL45imLCGj4pDGIp1FI17Q0hgFhJ9GZCmMsNnmvyOxyE14SxNIQ3iHjWqaGS6feLla9W7imdSqzOYVohDJ94nAiqg9fpNAr0UiDCduFlJ6i4i1ju8j6b6YKv1vmaWuyWpXhNDiXFm</vt:lpwstr>
  </property>
  <property fmtid="{D5CDD505-2E9C-101B-9397-08002B2CF9AE}" pid="79" name="x1ye=58">
    <vt:lpwstr>7vVpN9mqP6eXgg5C1A9ubLN+MKErAjJeKo0k4mJbm7afO95wHCGIeS03LMdoouhNGKhp+s80LfY7OTVU54At+7Rxq2I4SKf6QGZbefYdginE8R0Fnd4KbCRB7pV08SoycC6SZagjbNH3HeoCaP380tSsG3R2V4XL3dFd0gCbMBqDLEQBr9GZIOO0xNeGluUSrMIxkn7mFxkE0QOvyD3N0S5Iy/GK7SNNqhyaTMK4LfAEN167ELShJ1iZwwltM7h</vt:lpwstr>
  </property>
  <property fmtid="{D5CDD505-2E9C-101B-9397-08002B2CF9AE}" pid="80" name="x1ye=59">
    <vt:lpwstr>kA3fxuLgJKAlDiYy1GMaGWmp+pPvCdbzoqUZF70NXNLR2N+p0GF6sOC2ttav74mZvkgmW9Sl22tOmj4jWRWqPKfk9Ltyq9T79Mi9gdgCg8RSS9o1lH1+Z9TbIVDKO6go2nb2cZMgJLi4vE9VvU2LBC/nW3WaxmZUpJD8jCGM6kASE7koQQ6F5eZ9942uNGd80E0Q1KNKufLBBK6GGa6Uh5qpibfwUdbmCsBWr7VAiDLfVwi0Rzw4QNml4a9elsA</vt:lpwstr>
  </property>
  <property fmtid="{D5CDD505-2E9C-101B-9397-08002B2CF9AE}" pid="81" name="x1ye=6">
    <vt:lpwstr>KDM3gzZ4w0z7VlLERKSAHwe0OumBq/kK1ClI7l89YgwpZ/KVRMuZ1ej/hX6QZATa/HHn66/WCiFKKrP5VeFWa6xd2WoRBeyV5TaPBuA/beLN49d1RpEpuer7vRGLlBo4SCCpcdE4jWfNBUKSHpUGdLvcV89U1Fe1S6RiyHFwgP3zvDt+hvM5Dur2h2OEkZiW3eYmDM3atnofeio8/YabRdH35yvBX5AYjV1igH8uOPzpiXcc3TcPiIHx5ESB9Rp</vt:lpwstr>
  </property>
  <property fmtid="{D5CDD505-2E9C-101B-9397-08002B2CF9AE}" pid="82" name="x1ye=60">
    <vt:lpwstr>JaqbR1nq7FlYQ+PU+2EqhYjlJnsjDFIfcqoiJGF41HJ1iuKXvuaMm19TMv8MTi9BB2GNta9xSCx8+l2+fqCP8OxJRY9hEn09CMU6fuXasJalgI18UCLXp5JJNbt5TAya9g5JomNA6WZ+YUgFg24/Yc9nAcupJyAUPeMOKzP+olC9APHK9W3ocs3zWLHmxzk58AktY9Pt671LYTvdH01p2J009E8efzDunszUGHiH/tQJ6ewfKsevM9yGIrO7RDN</vt:lpwstr>
  </property>
  <property fmtid="{D5CDD505-2E9C-101B-9397-08002B2CF9AE}" pid="83" name="x1ye=61">
    <vt:lpwstr>uwdDwy9yMs2xJOgyOjcYfxY0H13r3YChnrVa4AD5ZO7r6Jscq1g0YFhwDplL0b37xK/djiYJPfs5bEgsemZvK/+J1ho0E/VgIm3YysFVr5Z5I4Ox3vDVGMBh7CBAnfSeC+8Z5/DFPpSJ1R7WyZSkFUHy9ef9WyK9t1MVSbsJSGet+Vl+MbkqNfsCLr67FOU0vz9AY6vaAWM+7odk1CuCLxDvbm8e9q6K/ENr2PmNJxM6xtbzSgrwaYzIj8GNC1v</vt:lpwstr>
  </property>
  <property fmtid="{D5CDD505-2E9C-101B-9397-08002B2CF9AE}" pid="84" name="x1ye=62">
    <vt:lpwstr>FUo5jP3tyR4Cfw69wMNTEDWmZSlj0XbRzSzyvdANuqYcx8hLTBA9aukr09EGwuImGjgEwHfQpTbp6G1E+VFm6p2vxHqH57lKTkCu3Lu2nqvWxGkeFwwSwpxb2zFX9sva0qUolQL7Nmzj7WVJ24cdOkuhSG9ZZNjxWndfjhon1pD+V/YonUm/TVrdXNtA7+gtpviWYlH6J0vpdvoLY+gLe58pVhgP9khaxP59wyVjjgI2Hl+FI5u362XpIbv+jOR</vt:lpwstr>
  </property>
  <property fmtid="{D5CDD505-2E9C-101B-9397-08002B2CF9AE}" pid="85" name="x1ye=63">
    <vt:lpwstr>i4ZUTg6QJR41u2Mv8Z6PoFd8wR2TRtAA4x/nzyoIlNlYkVabKh/nm6PkXvAqF8iSMq3wSIs6kwV0Hfvu/cnl+u1cgQtxPqr46Wfn63vpddqkda9KpmwN9IkIflrHiTLBccn6EX/59JCsqJT0s2tJVXP8dr8MjoPNh2wPckvdb06ouXUwhnez1js5PHnhcOZnb9Uul/gFoPXvfjcSge4ZHZeUaB4idSHJOk0Vi39qEKtP3dZJmsMxUlHNDJPmwmn</vt:lpwstr>
  </property>
  <property fmtid="{D5CDD505-2E9C-101B-9397-08002B2CF9AE}" pid="86" name="x1ye=64">
    <vt:lpwstr>LjyHyWCZtvLq8f73qyN42aKZnWDccukFZ5X7VVuvOeYmK5mqzQvp9W3AkggCATejFh5+hns3v89M0lUbmSVO6keGMDFAb5HBLtbL96Pl85yYR5scRz6VVSZmTOBu3t1dLQ5C1tcdqBxAHOamGqKkqiOzrdsKP7ylfQMN/Aoj80Jx8TCq7+Bcse3QbIsbds2FROBi7exKiZEpNxKgm007InXvTwQPiwPePenA2WxiVXu9DtCyc7b9bs3trsLP316</vt:lpwstr>
  </property>
  <property fmtid="{D5CDD505-2E9C-101B-9397-08002B2CF9AE}" pid="87" name="x1ye=65">
    <vt:lpwstr>WmEsfrX9wP6soryWaBedXth90F4dtc2cdx+CsogARhUtafSMe+DbR8t1XYGU6R0aRL6uoHx46QOW6bqzXETunf22yJy7da3kAnBJBxFn6eOxDOQ0/oH0Zuk21Z2sqLGCer5c8GmaBpiw3FUW4tqIEj0mePJ8CeBYBAz/7Xip03fFVM5CoNxdrH9MSZUNxxqtg6inv22ZfoM5OgouhxpZRuu/H01hb2UdOZ3/6x7szHRMCmCP6tZ/qkuKnUx23AQ</vt:lpwstr>
  </property>
  <property fmtid="{D5CDD505-2E9C-101B-9397-08002B2CF9AE}" pid="88" name="x1ye=66">
    <vt:lpwstr>qHJ4C1ulWOAYKKptXc4MUcI4SvW3KX7OpEN+1G6KZ/uPYQpsKx6rhbLUqvGaNlXSMHBj67ncHG6Asq4lIaMzXFVoOSz1muluoIvE8j8Zs5+6HbXdGZspukibWunS/3IbZVIOu70dBiQ2cDrtk7N0Qqq4NuluexWh1oJBkyb9iJfx2dtdqzWhBGL4gCt+IvsODudEhw18DVH77T50nY7Jl31kqAFNUOhUUXtRfBrqsxRe0WuuT0uiBzySwWF8L3x</vt:lpwstr>
  </property>
  <property fmtid="{D5CDD505-2E9C-101B-9397-08002B2CF9AE}" pid="89" name="x1ye=67">
    <vt:lpwstr>GZ0+v5dAlfNDsO3AJBYrnScjytfDjAJ0ER9WVnxxFQytammYlFB4qwlJiqIq+T1jDG9fsbU2og9iDQ1a/y7FQukgm1Xa3zlTCPn+4B1hbWY1LnPfFeZljB4NsAvE3WA6qj359NNeOmVzbTIT6/Cm+sSwlS0fuItOaAfv3RdrV54RsZPOVo3nG2dhg6CIQN2nub5foF2L5bpTLlXoSBgmeVRnj3IG/QmZmIu1a2/31eBcKXdHlt+LexSWu0ax0oS</vt:lpwstr>
  </property>
  <property fmtid="{D5CDD505-2E9C-101B-9397-08002B2CF9AE}" pid="90" name="x1ye=68">
    <vt:lpwstr>z5ngsUHlO6vBK5TVJR6mEC0jn30D0DnuKN9vp/KixB6r6e84RFyCsnjbqIOrT8awtpUq/6pidh9f4eAYByd4nK32yEQtcFI9KneYeXGEjiPgg8rxMGmXuTYjoEX9KHswLmFNwbmrkFc+xpkm3s/uCVSLv7Vv/qea0/6chflkC1oIYjFygBEesz+dtqcHaaVMH2mVP7/Ih6CxmgzF498V9H18pGFv0iZJYh78o00N0OtOCWzitfdvxKc3JFxBUBp</vt:lpwstr>
  </property>
  <property fmtid="{D5CDD505-2E9C-101B-9397-08002B2CF9AE}" pid="91" name="x1ye=69">
    <vt:lpwstr>Pb2MIspDr/fJf2O6d0xTS8uL4AZaXb4zEQpRqqtbL3xUF6BQ3HhN0jXgqWSOl/bpEMWEYCcm+aHnakiLN04Y+fPdmhalSGwtYk6s7FNdoLH3PZSU6qP0JOhKA15yghH5K7dZCBOmBabUARrf3l+WcK3Jb6fllHv2aq8+nNKTya7AraRyPdyHBYJVVm35JtQRMy0u/qZx66dLvxqj/mme+dZu2VkpxK5/8sgr2k3UZCrBKieckIRJ3CO6Apcc8Dx</vt:lpwstr>
  </property>
  <property fmtid="{D5CDD505-2E9C-101B-9397-08002B2CF9AE}" pid="92" name="x1ye=7">
    <vt:lpwstr>6kx10GfD0fePK1ZDa+L6T6v7+KLJcIuzMCqSDVrfTned5v7NrgUoHM/nCHtOLmpEGkEXq9chL8Bnp2AwPmw4tsr6+H6OZI+yfc+U8SGwX5jucE0zea6mXcag0jaR/6iijpX9XZyip5CTLYyCeThqMdYPM7HU308DzgR2ou3Jj0O028xCcg+S9nr26W3GPp3Eigt5XRG/EeO20+iEuaCWrc0EZJOlvro7BoGmU86GaKn1SKmxOm7qKT2jGKYESnV</vt:lpwstr>
  </property>
  <property fmtid="{D5CDD505-2E9C-101B-9397-08002B2CF9AE}" pid="93" name="x1ye=70">
    <vt:lpwstr>RtNCx2EE01xI/1ZFaLCcFYUl0dS7D5wJZ6eabiW/uIeFhvwSMvdsilk4iX3kuM60TPp0l4/3BK8abL5FlbillP+xzFJwogMa4ALsM7QRHnLMPEzkVnah9WyIpEqAN1aC42KyR+r6+STG2YN5xQnCFLkK8+6jj2GrEKFIuaKi31i2TKUn6/Hj9tPr++R4VUdNM2ZFVCJee3/lfZ3f1iz4hJ16lQ7fgl0YJmWP2w2p33rLa/H704wtuUV2TDz+aSO</vt:lpwstr>
  </property>
  <property fmtid="{D5CDD505-2E9C-101B-9397-08002B2CF9AE}" pid="94" name="x1ye=71">
    <vt:lpwstr>4zaW5UUE3f/felXMFtYxegv+dxhChpfJsPMoPJQaSUyNWHMpvsm9W7fXxe8UWL72aET1T2gDbtfKn64z/52u981vPaMh5XcvwpTOryVbT1iQSlikKKjLSLE0NhSXq/jf8knFLXvTeGThSQWBzGzefqtEzaqtJRmxNT3+OCrIXxUjV95s45AOIcDj+bzZftZJ54XK8L1dLQOfFKIHHPC88im8QvIdKfGLt1ZE5ovfPnl1LcfK+PwqkNhcfD7GZ12</vt:lpwstr>
  </property>
  <property fmtid="{D5CDD505-2E9C-101B-9397-08002B2CF9AE}" pid="95" name="x1ye=72">
    <vt:lpwstr>E7mV/ZkrBuG0yAT15+Pyq0iaJm3LwH66LemV8JOdd0EQwZv5+pJPKGKKvK7I8nR3lDwNOA3uyCDKgldZM5yUAwstX6X8ekjLJFRmWd9EmpPcHBIdGdmCQD000qYvzKRxF2ku+m0PTAM4NGEklPXtd5j6IrgrVC4Zu5qexBYe/MHvhhcs641msRURqO5zFD/U+ou97KI2DUla6hcvUOSOGkg/titIaTMLPolsEpR/r24ZhFptlzXQOxEWAMursVN</vt:lpwstr>
  </property>
  <property fmtid="{D5CDD505-2E9C-101B-9397-08002B2CF9AE}" pid="96" name="x1ye=73">
    <vt:lpwstr>8kd7x27gTjzLT1VTmIcsEFFVTYMGHnn0lyw7sh4vVEhZHfjPTuAo1eW8LUn5xaLs+fQnNNLajmYnYhMRVcwR+HWOFB/htYK9uExqXptqyKps8o21ku9ffWaw4gf2B1LiNHtrjP0lfQ2miKMQSWvqT304dBiyZBG36vAMO3WqZ8yZymJj406vywQxjMVjsRQLF6fG81JT97W96KfARx8ymNitOLpcQCzbd9WVpLW50kzGmJTuPuthRRCK9Jxx8ty</vt:lpwstr>
  </property>
  <property fmtid="{D5CDD505-2E9C-101B-9397-08002B2CF9AE}" pid="97" name="x1ye=74">
    <vt:lpwstr>GAjyw3bxZi33IFHSoDghqBWaN2CaW/dV4pFv45JnToUlODDQk/zG5fNW62Lb1VUMQwoIkMI0UkV7b4MCZ7v01TDmpe3OC96dFa7GHq8fd9yYQwH6Pxe4qkASWK/WCfEqhDrLG9DvboNwY7pcP5RwKS/WHrZpwHDk4+2dyjijMIQUnDWDA/Z3Q6rs7xcJByjj85WBP+ckGTuv7qtZp3pJGHkVn7PiF1BFrGNi8+LKwkJB56facd2pY8AMEhZDtJb</vt:lpwstr>
  </property>
  <property fmtid="{D5CDD505-2E9C-101B-9397-08002B2CF9AE}" pid="98" name="x1ye=75">
    <vt:lpwstr>m1euVfsBLdN5TAYcl6SGMUrsXqoka5qz0xAQ7DmxL19FZlkOC2VhuWJbHEOwOWzvX62dN8Pghrs5ATPcmD79/MbXwZcugNrMB3YioZxFtQ7u/53qLi/qXE4e2VIcR6flyf5tHr3uc+nnnf+qB8EvyqVsMyTCj4YPdyQsRTwnGPXw8hhfxSpTsq3p/w6BlCk2v7VUkOQqGVfOU81Vd2xQegfdaPOQwHjD8krkhhIWp3HNvlZnlqEMvQ7mZW2jjAJ</vt:lpwstr>
  </property>
  <property fmtid="{D5CDD505-2E9C-101B-9397-08002B2CF9AE}" pid="99" name="x1ye=76">
    <vt:lpwstr>iPK58gvG8oivF3jIRqKHJIQnz64ECAhYqdYDCtskwIzkmvtTC48mDs2G6/NYjAtYErosFjjsU+2s6zkL6VFk15W1IzuAnedBO2kNU+G9e6mA4FkEZGYLPhS2cpFCYBNb68RbFy7/25Jdi9qH/fzmtYwtEGJ/01RvDJ52wp5bEY4tWryq45roeffLJ1jbFHq3Id1RivSD4kSW14LDwdZ576lHSCOeGu3kz31L1YFRSJPXKGba7ZcF/45BU3a0MZi</vt:lpwstr>
  </property>
  <property fmtid="{D5CDD505-2E9C-101B-9397-08002B2CF9AE}" pid="100" name="x1ye=77">
    <vt:lpwstr>k/nsKlPS22zgn5CzHChcuaicGdj5YogwbjIpKlWCNlYywEkjThCYZxiPcD6rbpSgECloFYCq4sm8pih0QqgKD4vcr4idNQbFDO19paRyRZMhOxNCFOlgG2dYzR/HbMDJk8mEFcO+NrESgtluzMwatAfPN1tYYc22ozfRs+XlDOOuDvV0qvmEbGvp0elV6Rk8qT6pz6h8mM9OlEUgCplU4eO9cPHK3LUmjXHZG7PJXdyNMl6vssNzvbmXlkralbg</vt:lpwstr>
  </property>
  <property fmtid="{D5CDD505-2E9C-101B-9397-08002B2CF9AE}" pid="101" name="x1ye=78">
    <vt:lpwstr>YHb9dLJKZR7UVMr1BioheYQkmm4zCfrePGU3fgtWEB6jukeD8ekDS2xQ7oO/2kqwIk5oY4b8dOONy1AVzL2jI0XlBdj6Kd5jcXFjsKpgtg5CK6pnSuAsJJf2dj5vI2ZTQbHkcZj717aYvZTUNEInScx5PEY1MNM1YZCua9YIjbTtA72H1OZlSckOkiKpploSWHoU+AzRXjMkKvzsNwWg+kytYeNleKveSQWEn+8r7WF4Ovn2usxd83yytj2NBOk</vt:lpwstr>
  </property>
  <property fmtid="{D5CDD505-2E9C-101B-9397-08002B2CF9AE}" pid="102" name="x1ye=79">
    <vt:lpwstr>QUWSBjyNX5ituJMNZwMSUA4/83TzGXvUAue3LsBETNMgBINZRNRnyvtU0vBQvB22JGwtPGtn1HgVL7pCf0gMHylcTH1kLSgG+F+hc6EQQ1vfoh1cVgneYbPE5n+DWfJGC2sien5QVhIaUM6zuZkY1iEp423UJBra5wrp0NRnJZtWD72GhwzJZIVz+WO5IZ1gVI5zon+RIUHgslc4jDZgrNcNQx4hmzJ1kE6Zac8pP8930V34tZsojea5NvWwEtL</vt:lpwstr>
  </property>
  <property fmtid="{D5CDD505-2E9C-101B-9397-08002B2CF9AE}" pid="103" name="x1ye=8">
    <vt:lpwstr>o5O01NLJKwTRA23Sl2ViYd9R+fk1Ed+nT6CDpt8Or4CUD56JvUG0pQ+ntN6PeNXQ/Unlx9mm9jqUxMoUXBxNYOdVBbfzYcO4wNlm4lsVZN8aBqNCSExB4lKUGZ/a2LlAcwMRpVbTdgZ8fDU4bbLD7UKmwAAS742Pw7I4Evgxn9YqaDiKcez9XNbbhyWsZZGsG4W0fo9VK119aiDj+8RBkwgjALdFC9huamVIT/IyCGwzaQBrxeDH48FJy6IEK/Q</vt:lpwstr>
  </property>
  <property fmtid="{D5CDD505-2E9C-101B-9397-08002B2CF9AE}" pid="104" name="x1ye=80">
    <vt:lpwstr>LJ6A52foY6HTJhh08coxz2P2krxml91FVskiuDcDU6JXWXtgV/WbaWjwmuyaVjAUP0j9pl9M1biryiLueZT9aQaN+co6HH02r/sIiNVTZqNhUbKDaFW6RKp812+lnEVhkXPFaYIyPvQJPdaVDPaZtlxfMVbiyd11+mQ2XwzG0x0nbnlmViiugwgV+R5jAb/s13eohHQjBBYfm7CfmDagb+JgWTqape8A3TIgpx/cUr1rj+QVnS+8ogRkTHCWBZW</vt:lpwstr>
  </property>
  <property fmtid="{D5CDD505-2E9C-101B-9397-08002B2CF9AE}" pid="105" name="x1ye=81">
    <vt:lpwstr>0s1jUu6c0WQQFgl3Qw1wVW4eXSZjM8RO+0yEUw6AFtV4OwXG7V4a3uYqtVwDjK1uIjs/GZzYOjk4VdhwWzn/XfTp5fvEaw9R5sLqGmUWHkzLc2qAGwI/9JuF4Pk8PfJGqj0mygra/CSdoflQos7goLa6THsvTsl/o/e+nz7np5ubZKSCiX5wYF8YOck12CrUsHvsXFQ59SNP+eyQnaqYjb3AjyidVw4lwF09DAxiJRLukNIZzgoBD++SQkFrYRx</vt:lpwstr>
  </property>
  <property fmtid="{D5CDD505-2E9C-101B-9397-08002B2CF9AE}" pid="106" name="x1ye=82">
    <vt:lpwstr>+BFI4CkByjVpY2Vt8Iv/vC8Auw9SCrhMDveN2nfLlNXzFNqbauw3RVlWY/v8qxkWuWwcnqZou2XI4scUzanY5P2KyULdyuzEl5VSDQJn0aEupANrDFPxu0/8hXac105cMADFHjZFDgJD9M96MOo8JnxZ/2h/uqU9LjwPbbnMI7er43mQl/fDR+qS21a0KUPq3tCQ7/o8BgOZaWKSYKZbRq4aXdR66kg5p35Jl55kM/Gmxbs8Ar2NRcMMrombxjX</vt:lpwstr>
  </property>
  <property fmtid="{D5CDD505-2E9C-101B-9397-08002B2CF9AE}" pid="107" name="x1ye=83">
    <vt:lpwstr>JXzL/fx8HShCKIM7GKsxGh/TLD6DoG17KZhhbmvC7eDfI4il/f2k9TE0JaqeG2qWs++Vh2SP0LTVsBYnyASak45E7e1u4Wz7fcblS8WVFtT9Iz9wLT3fbZiv7gqPLGtZkINmaGETc6WSjxb3QqWD3p3xBaDn4NXCAtEoT5B+ZkovsiwTHe4MZVZeTFLcpTqClisQbUZZi33stTcLa7iNNBM/hT0UXgojnK+T14Fe3Um7T0OpKlHKs7cR772WyCp</vt:lpwstr>
  </property>
  <property fmtid="{D5CDD505-2E9C-101B-9397-08002B2CF9AE}" pid="108" name="x1ye=84">
    <vt:lpwstr>5eckojxOs3sP44bIrRE5YipzCR7h1N5B7iQrrx9MpsMbb2fsfqdc/wigAzZunih2z8Y5y1RqdlIvnBhMi4IaTB5YSD/57/cLSIzmYaYlPIr1mJeQlxajwByvtnd7vzcOgIBbQYo0cWu0KIghCF1zNB/8tiyFYFAz+NObCSs3Nkcg0MxbT/tO/MV7TX1tZmZkcwZcy9z/fe/N9YrJRfWYa2X7evKiDRp4qMAud67fBnEsRyhi47gdQBR0fsdA8EV</vt:lpwstr>
  </property>
  <property fmtid="{D5CDD505-2E9C-101B-9397-08002B2CF9AE}" pid="109" name="x1ye=85">
    <vt:lpwstr>ZctEklROtUl83Tgrc1iLjZ6S3GVV76lYNWLqCCm9LcvobUhb9Scb2O1gelf8eaKSaa8dQMzlDeTPwDlQHrbVYZQA87+BdXQQJtbEUf/hzaUI0Eh/4aQb5cBxTkY0e8LZp/kzTUs9H54YL4szwSmKo/KOYDWfF0EyN7AE4ADr8W8KY98SDESdUuX28KpJp+5ntTHFF7rqh79u5JUXQVu+jxwvw04yP+7fHFwryjqK1JYaip14FrC+/H1ECHlTpPI</vt:lpwstr>
  </property>
  <property fmtid="{D5CDD505-2E9C-101B-9397-08002B2CF9AE}" pid="110" name="x1ye=86">
    <vt:lpwstr>ZASW0rYifCGQcgCarWGDTa+8thmSWlXy73YYtuid2nV8WSSq2vpTzt92M0mEl/JYWN2tflb24nOYirVy+v4mFkQLYKMKtqVqXEnSXoPHskO/tuDTQjlBiB8xHBv6us/wIAj/QjDHctV54oxxfTJq7C5WvFkZiyduODcyxYqNuJouCMfX58bBSINukaWPHM4Keuq/xEbuDhEvdBXDIUZV9AQdy0J2FY3ukeFtFjlv+Z034vckrUAqK8Y+4mxeUhF</vt:lpwstr>
  </property>
  <property fmtid="{D5CDD505-2E9C-101B-9397-08002B2CF9AE}" pid="111" name="x1ye=87">
    <vt:lpwstr>fx3IljsSLsa1pNn9wiyAP43OWegNlLQLQ/sFMh+nF9IQkSHLEDIJF/zyjuMc1u2yd6C7i7s/OWYEuvsYnDG0wIvwB4/6G10Mnfys4bk1nQC2u8lgtg+AmoPcakj7vlL62F2quiZHa8S2KJQQwP7eZnWeCzsrfrA+tKHiSACvU4hQj/J1YHlGxR+lmvWWlmCLcmiiShjHri3m1yN1cfBeaFB3hE68dhbXeO1LR7oVf+IrkDWg+yD/Z08WB0z7L3k</vt:lpwstr>
  </property>
  <property fmtid="{D5CDD505-2E9C-101B-9397-08002B2CF9AE}" pid="112" name="x1ye=88">
    <vt:lpwstr>Ao26jHRjHUhd8+9rjtiBxuQjdyEoIIPjd5xh0kR7mQbMnP32VuYvndigDaoyS1LLjJzPR6yC7U1GvMjblrlTMCi0Bk8gcAvO3muLUAWO0qBmKLtbqDO2E9P5LCdIZXADs85Xyxxnk19teC5Gwr7c2bbj1fFqIaBBBFE3ammi4buGfuH7LqbJVZMAQv3EyJzCZaaW1tTLjkGuRRrM89TTnH+0M335DnK8UQHYxpkKxFf+xR1b5weJWe58KHnHDRJ</vt:lpwstr>
  </property>
  <property fmtid="{D5CDD505-2E9C-101B-9397-08002B2CF9AE}" pid="113" name="x1ye=89">
    <vt:lpwstr>CSdnOTpgB4OZ5w+COVNZWR/nXGiSopEattTbtRG8lDq2QFanCfh2Hib5J7IH3gJateCS8vvl4Y41co1fe9qyn84V+LbBxQnFBDVDQul4m6wVjM6Jx+sCZjGVlSuB190Pskc0Wi/9qNbFQDd6r1oLIY7ZyNNocsP91xc+E9nFYV6e4/oSJMnRFtbfweOTfO3IOwChyzB5y/In00DOImCaGnrmcpXhDc6YmJRrDsr5pR96Fl1hVMIkmgpj6ih7fsZ</vt:lpwstr>
  </property>
  <property fmtid="{D5CDD505-2E9C-101B-9397-08002B2CF9AE}" pid="114" name="x1ye=9">
    <vt:lpwstr>Lkxbxd+fGyp3HnuUmxhWf97tlUAyPLFhlPQfAn2s+Sl0qAo1ZimJAUC7jLbt4V1xWv1wbOTId8aCM5nWvjnyexcbVxvB2sdZsE0Z8dsTCw0+H+pQp9ULjD7bKGUfbYZV5CG/vv8xZNr/TEfTWtfftYtJ9/pqyeTIvgOci8YCJecqz8iCzrUilQKiolxH7ZUJC+cggqcTT/MURkpwWVSGvV6slHdfjmw8yrMkI554xtz7DN9IMbHyqEQPeVbc9HR</vt:lpwstr>
  </property>
  <property fmtid="{D5CDD505-2E9C-101B-9397-08002B2CF9AE}" pid="115" name="x1ye=90">
    <vt:lpwstr>4JIXy+xWRR3KpWNR/1lxtvAMKRt0jkv2pG385VO8r+CZ8hr4EgaB4B1H61iKC1fybzqVjmw+QD5yRVodbdnhFk0XgxI8sUSvPMquqyrvYNiCGEkrSa9AYUYNc8DE3jW5VQCnrEOLoa5WYyY8+/ATzdtMZLu5sBvp6hOg4bgeUVfD+U4R6yrY8NfWq89vsFFajxjNjw93fqGV5TmC26KXl47qGimMOT2F89qABQqJvrR8SfowfSz22hkfB4+SMZI</vt:lpwstr>
  </property>
  <property fmtid="{D5CDD505-2E9C-101B-9397-08002B2CF9AE}" pid="116" name="x1ye=91">
    <vt:lpwstr>kOWyrMjh9e0caUtqNB8P+bGwwuvo90qPLVe35z4mKMJKU1kIpHIbZrUrjvAZ6+um3oZlixdlMNhjv5IHvgIDxkUXBMSiJn3XXpkYD0CNeQy+iUOoohX2n2wD1JvDQMCEfRITe9zhqeoxaNFVHGCfIZcc22HLzKwyxfOw5sUEoR6G1BQ5mlh0VlDztXLanlVRNgkYzn99h9zBpzqODFTXyBtkah0w+do4TbLSwgWTWS/TOOH79kyz5ZiVddgDsfW</vt:lpwstr>
  </property>
  <property fmtid="{D5CDD505-2E9C-101B-9397-08002B2CF9AE}" pid="117" name="x1ye=92">
    <vt:lpwstr>HziI3H4jLYnlLWpITX7dtTY+IPG79JiWmqro2WTCxwTvMJpd6RbRFV+RbqLn36DEk1DM0cV/4kPpBR2QzJG1GeBdGgLi9G2raa+ECuawA/91N7jEJIj5uBmqJidAZBTGaMJcMrYpv3jjtrqlLcW59+ASoBhMtt1c/gJvoK/Y/s5CKrtSz4LipPCkjgK4ZihlPX/aaIG2tLxqDcCzgi1Gx1/HdTrg+Pms4A/Q4/KePwAqqfih3xhcPtXqWMu01n7</vt:lpwstr>
  </property>
  <property fmtid="{D5CDD505-2E9C-101B-9397-08002B2CF9AE}" pid="118" name="x1ye=93">
    <vt:lpwstr>AMRDLZvOGVuZhwDdM2aPyzKwfusInFQ7dwp5GUE8P26PuTjyWHFFHoyJ8EQtb8k1zCPRqlQtOoHUqu6iRO/nip1T+MpRln+TOxh4I9SU506YPjc15BweFhl3tU6bsrDoV/yXhv2ciEEFKXYtqGQjI420qe92LR7RKzjOKDnF6sBrYpZevCWwZOkm9nh+2q8Y5SywOEaLXDnrWELIAYyLd6PqUtX/qYSDrrpCJSM6tm9vt0V9RXRKi8ONNHlBor+</vt:lpwstr>
  </property>
  <property fmtid="{D5CDD505-2E9C-101B-9397-08002B2CF9AE}" pid="119" name="x1ye=94">
    <vt:lpwstr>7nT2kD+XNeT/2FaD8VePZnynaBhBkuYI9nVRikhJkLiem0wnLDcbxybSdIHY7HwMR3YX2EsGyxquzyuRerjbfkO0lj3ysoKNHYHSGFXdjB/rl3CsTxxN/J+JXqHNhBERvsyidEE9cKXH2OBm/EWywoFha+zsYdJ6sMLe8mxDQ8dd+Ke6zK8TipQOi6RrHqCrl4gIkD/uk1oWgcydLKpllH3/wcUKbPKr6NvWOHRnMrMdlVcixhRs98QxxVG15pu</vt:lpwstr>
  </property>
  <property fmtid="{D5CDD505-2E9C-101B-9397-08002B2CF9AE}" pid="120" name="x1ye=95">
    <vt:lpwstr>1Th0xFNTeoWXzHJiuuDx/gbShUGcih8qI24s+9+C5JUTWvHY07TKiMQuxfRsLhxFH/3Snq/nVm1dwCwj/YIwIeHqzlOY6IgIDaEvgiprJdggupAtTnN+lowVlAzxQnOBfn49YlWswiU5dRtIjj2Jaiur74m45Qg4dQLx6YYjv2iff6Ju4HzDQom1u+gZP8HbZE7Hdi6+kZj+C34nSzNJVYeOatg8XB0WdwKBWWMuvbvysFPVNrxYiDpST+02EVU</vt:lpwstr>
  </property>
  <property fmtid="{D5CDD505-2E9C-101B-9397-08002B2CF9AE}" pid="121" name="x1ye=96">
    <vt:lpwstr>O8+MYGZkiYIUHU6lDTdwzedpbiI0GR0mICj1hnuJ83C8yNKtW7Gjs/ex/csAlkQ12O0N1/FY6tGPtlUbor0B+FJB/Xk/kv84HbpGbZWGLV5TGuuGYWXdyxVtmqUwrOZnDFz/lITORNJw07MZXEYrjPmi3gmq2O0pQNzEcaOt3OV2jw/+EaJICaqq+E5kf5X+Pq7lw6AQz0eaDBQMEvFFh8jtRc9PTWRX/iNRzKF6nxGKVGe9+j610vPVc3CLntO</vt:lpwstr>
  </property>
  <property fmtid="{D5CDD505-2E9C-101B-9397-08002B2CF9AE}" pid="122" name="x1ye=97">
    <vt:lpwstr>NmEk89S0prFLGVvPhvBa9Cel+FTIkx+JihPhVVaZi7DvqXoq02eA5FDGleYXHQu5jndkoubfhAbbo5trS+y3CCCPPUTtNhsfEhR8J+5YcOWsJVKW6RhpBjFeHPZ962H1Do3AqoQVvcChEsM4qRVNJjugc0XhZdX8Lo+VpSN5dXrDyiIq+jfB5ziUr+IwSR+7vHsYAzX5tGK61wFaXE7nN3JnK2uBYtlBDys9wNYSt+/miE0Rq9tJHGvHDP+DOVJ</vt:lpwstr>
  </property>
  <property fmtid="{D5CDD505-2E9C-101B-9397-08002B2CF9AE}" pid="123" name="x1ye=98">
    <vt:lpwstr>QFTUNJA2Grqy9uszjVX8eSvoP9Z8WI9P3x08uVJSTmst6F+BQ521fw+DK37IP/veZC4brutclJ7i52v12CIiQ9Rn2yi4xMT0oJuIK02LKC0fCAlZ8R3/R7eyw/PuW9+YbUxSHtXSpnMuIyKofiT0M2cBj6oFt7Kd0VvkoomwL6MQrpSvcShZ753Gxuvh19z8orrYfYYluXTxTeTBaG0i5KtxHo/IhuxqvXzCvxgOE4TnEMIgL0etdlDg1OOQw67</vt:lpwstr>
  </property>
  <property fmtid="{D5CDD505-2E9C-101B-9397-08002B2CF9AE}" pid="124" name="x1ye=99">
    <vt:lpwstr>RYE7ocYzq0nP5+vgS8bJaJpTqdY2+fqZ0rpA/fq8EbL5ja31rRK2FMscfxtF/pF1g+Tn+jpY8OVCCDaekVjuv5lGeFLFhdA7wbDCvkPd1cSdSEmkQzBAxlfxFFAKRdZGLXxyYJN7EhVqt3RZXvSA+4wgjvZJ+FFIAwd+4r8iWGEEbw4jbDSpoqKB2dEqT6lAoL74jarTKJtw2W+wVctGShTi0PIHPtnysHfJprl2cED1ynWGE3Pl4lXHOnp3kg7</vt:lpwstr>
  </property>
</Properties>
</file>